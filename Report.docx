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5F98" w:rsidRDefault="00155F98" w:rsidP="0092610F">
      <w:pPr>
        <w:jc w:val="center"/>
        <w:rPr>
          <w:rFonts w:ascii="Times New Roman" w:hAnsi="Times New Roman" w:cs="Times New Roman"/>
          <w:b/>
          <w:sz w:val="56"/>
          <w:szCs w:val="72"/>
        </w:rPr>
      </w:pPr>
    </w:p>
    <w:p w:rsidR="005F7736" w:rsidRDefault="005F7736" w:rsidP="0092610F">
      <w:pPr>
        <w:jc w:val="center"/>
        <w:rPr>
          <w:rFonts w:ascii="Times New Roman" w:hAnsi="Times New Roman" w:cs="Times New Roman"/>
          <w:b/>
          <w:sz w:val="56"/>
          <w:szCs w:val="72"/>
        </w:rPr>
      </w:pPr>
      <w:r>
        <w:rPr>
          <w:noProof/>
          <w:lang w:eastAsia="en-IN"/>
        </w:rPr>
        <w:drawing>
          <wp:anchor distT="0" distB="0" distL="114300" distR="114300" simplePos="0" relativeHeight="251659264" behindDoc="0" locked="0" layoutInCell="1" allowOverlap="1" wp14:anchorId="05A92164" wp14:editId="4472B7D2">
            <wp:simplePos x="0" y="0"/>
            <wp:positionH relativeFrom="margin">
              <wp:align>center</wp:align>
            </wp:positionH>
            <wp:positionV relativeFrom="paragraph">
              <wp:posOffset>483</wp:posOffset>
            </wp:positionV>
            <wp:extent cx="4429125" cy="1345565"/>
            <wp:effectExtent l="0" t="0" r="9525" b="6985"/>
            <wp:wrapSquare wrapText="bothSides"/>
            <wp:docPr id="1" name="Picture 0" descr="lp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u_logo.jpg"/>
                    <pic:cNvPicPr/>
                  </pic:nvPicPr>
                  <pic:blipFill>
                    <a:blip r:embed="rId8" cstate="print"/>
                    <a:srcRect b="17612"/>
                    <a:stretch>
                      <a:fillRect/>
                    </a:stretch>
                  </pic:blipFill>
                  <pic:spPr>
                    <a:xfrm>
                      <a:off x="0" y="0"/>
                      <a:ext cx="4429125" cy="1345565"/>
                    </a:xfrm>
                    <a:prstGeom prst="rect">
                      <a:avLst/>
                    </a:prstGeom>
                  </pic:spPr>
                </pic:pic>
              </a:graphicData>
            </a:graphic>
            <wp14:sizeRelH relativeFrom="margin">
              <wp14:pctWidth>0</wp14:pctWidth>
            </wp14:sizeRelH>
            <wp14:sizeRelV relativeFrom="margin">
              <wp14:pctHeight>0</wp14:pctHeight>
            </wp14:sizeRelV>
          </wp:anchor>
        </w:drawing>
      </w:r>
    </w:p>
    <w:p w:rsidR="005F7736" w:rsidRDefault="005F7736" w:rsidP="0092610F">
      <w:pPr>
        <w:jc w:val="center"/>
        <w:rPr>
          <w:rFonts w:ascii="Times New Roman" w:hAnsi="Times New Roman" w:cs="Times New Roman"/>
          <w:b/>
          <w:sz w:val="56"/>
          <w:szCs w:val="72"/>
        </w:rPr>
      </w:pPr>
    </w:p>
    <w:p w:rsidR="005F7736" w:rsidRDefault="005F7736" w:rsidP="0092610F">
      <w:pPr>
        <w:jc w:val="center"/>
        <w:rPr>
          <w:rFonts w:ascii="Times New Roman" w:hAnsi="Times New Roman" w:cs="Times New Roman"/>
          <w:b/>
          <w:sz w:val="56"/>
          <w:szCs w:val="72"/>
        </w:rPr>
      </w:pPr>
    </w:p>
    <w:p w:rsidR="005F7736" w:rsidRPr="0095493B" w:rsidRDefault="0092610F" w:rsidP="005F7736">
      <w:pPr>
        <w:jc w:val="center"/>
        <w:rPr>
          <w:rFonts w:ascii="Times New Roman" w:hAnsi="Times New Roman" w:cs="Times New Roman"/>
          <w:b/>
          <w:sz w:val="52"/>
          <w:szCs w:val="72"/>
        </w:rPr>
      </w:pPr>
      <w:r w:rsidRPr="0095493B">
        <w:rPr>
          <w:rFonts w:ascii="Times New Roman" w:hAnsi="Times New Roman" w:cs="Times New Roman"/>
          <w:b/>
          <w:sz w:val="52"/>
          <w:szCs w:val="72"/>
        </w:rPr>
        <w:t>DATA MANAGEMENT PROJECT REPORT</w:t>
      </w:r>
    </w:p>
    <w:p w:rsidR="005F7736" w:rsidRPr="005F7736" w:rsidRDefault="005F7736" w:rsidP="005F7736">
      <w:pPr>
        <w:jc w:val="center"/>
        <w:rPr>
          <w:rFonts w:ascii="Times New Roman" w:hAnsi="Times New Roman" w:cs="Times New Roman"/>
          <w:b/>
          <w:sz w:val="56"/>
          <w:szCs w:val="72"/>
        </w:rPr>
      </w:pPr>
      <w:r w:rsidRPr="006B5747">
        <w:rPr>
          <w:rFonts w:ascii="Times New Roman" w:hAnsi="Times New Roman" w:cs="Times New Roman"/>
          <w:b/>
          <w:i/>
          <w:sz w:val="44"/>
          <w:szCs w:val="44"/>
        </w:rPr>
        <w:t>ON</w:t>
      </w:r>
    </w:p>
    <w:p w:rsidR="005F7736" w:rsidRDefault="004F1249" w:rsidP="005F7736">
      <w:pPr>
        <w:jc w:val="center"/>
        <w:rPr>
          <w:rFonts w:ascii="Times New Roman" w:hAnsi="Times New Roman" w:cs="Times New Roman"/>
          <w:b/>
          <w:sz w:val="52"/>
          <w:szCs w:val="52"/>
        </w:rPr>
      </w:pPr>
      <w:r>
        <w:rPr>
          <w:rFonts w:ascii="Times New Roman" w:hAnsi="Times New Roman" w:cs="Times New Roman"/>
          <w:b/>
          <w:sz w:val="52"/>
          <w:szCs w:val="52"/>
        </w:rPr>
        <w:t>Analysis o</w:t>
      </w:r>
      <w:r w:rsidR="00144B64">
        <w:rPr>
          <w:rFonts w:ascii="Times New Roman" w:hAnsi="Times New Roman" w:cs="Times New Roman"/>
          <w:b/>
          <w:sz w:val="52"/>
          <w:szCs w:val="52"/>
        </w:rPr>
        <w:t>f</w:t>
      </w:r>
      <w:r>
        <w:rPr>
          <w:rFonts w:ascii="Times New Roman" w:hAnsi="Times New Roman" w:cs="Times New Roman"/>
          <w:b/>
          <w:sz w:val="52"/>
          <w:szCs w:val="52"/>
        </w:rPr>
        <w:t xml:space="preserve"> </w:t>
      </w:r>
      <w:r w:rsidR="005F7736">
        <w:rPr>
          <w:rFonts w:ascii="Times New Roman" w:hAnsi="Times New Roman" w:cs="Times New Roman"/>
          <w:b/>
          <w:sz w:val="52"/>
          <w:szCs w:val="52"/>
        </w:rPr>
        <w:t xml:space="preserve">Cyber Attacks Happened All Over </w:t>
      </w:r>
      <w:r>
        <w:rPr>
          <w:rFonts w:ascii="Times New Roman" w:hAnsi="Times New Roman" w:cs="Times New Roman"/>
          <w:b/>
          <w:sz w:val="52"/>
          <w:szCs w:val="52"/>
        </w:rPr>
        <w:t>the</w:t>
      </w:r>
      <w:r w:rsidR="005F7736">
        <w:rPr>
          <w:rFonts w:ascii="Times New Roman" w:hAnsi="Times New Roman" w:cs="Times New Roman"/>
          <w:b/>
          <w:sz w:val="52"/>
          <w:szCs w:val="52"/>
        </w:rPr>
        <w:t xml:space="preserve"> World</w:t>
      </w:r>
    </w:p>
    <w:p w:rsidR="006A5E19" w:rsidRDefault="006A5E19" w:rsidP="005F7736">
      <w:pPr>
        <w:jc w:val="center"/>
        <w:rPr>
          <w:rFonts w:ascii="Times New Roman" w:hAnsi="Times New Roman" w:cs="Times New Roman"/>
          <w:b/>
          <w:sz w:val="52"/>
          <w:szCs w:val="52"/>
        </w:rPr>
      </w:pPr>
    </w:p>
    <w:p w:rsidR="005F7736" w:rsidRPr="00DF5E13" w:rsidRDefault="005F7736" w:rsidP="005F7736">
      <w:pPr>
        <w:jc w:val="center"/>
        <w:rPr>
          <w:rFonts w:ascii="Times New Roman" w:hAnsi="Times New Roman" w:cs="Times New Roman"/>
          <w:b/>
          <w:sz w:val="36"/>
          <w:szCs w:val="36"/>
        </w:rPr>
      </w:pPr>
      <w:r w:rsidRPr="00DF5E13">
        <w:rPr>
          <w:rFonts w:ascii="Times New Roman" w:hAnsi="Times New Roman" w:cs="Times New Roman"/>
          <w:b/>
          <w:sz w:val="36"/>
          <w:szCs w:val="36"/>
        </w:rPr>
        <w:t xml:space="preserve">Submitted </w:t>
      </w:r>
      <w:r w:rsidR="0095493B" w:rsidRPr="00DF5E13">
        <w:rPr>
          <w:rFonts w:ascii="Times New Roman" w:hAnsi="Times New Roman" w:cs="Times New Roman"/>
          <w:b/>
          <w:sz w:val="36"/>
          <w:szCs w:val="36"/>
        </w:rPr>
        <w:t>by</w:t>
      </w:r>
      <w:r w:rsidRPr="00DF5E13">
        <w:rPr>
          <w:rFonts w:ascii="Times New Roman" w:hAnsi="Times New Roman" w:cs="Times New Roman"/>
          <w:b/>
          <w:sz w:val="36"/>
          <w:szCs w:val="36"/>
        </w:rPr>
        <w:t>:</w:t>
      </w:r>
    </w:p>
    <w:p w:rsidR="005F7736" w:rsidRPr="00DF5E13" w:rsidRDefault="0095493B" w:rsidP="005F7736">
      <w:pPr>
        <w:jc w:val="center"/>
        <w:rPr>
          <w:rFonts w:ascii="Times New Roman" w:hAnsi="Times New Roman" w:cs="Times New Roman"/>
          <w:b/>
          <w:sz w:val="36"/>
          <w:szCs w:val="36"/>
        </w:rPr>
      </w:pPr>
      <w:r>
        <w:rPr>
          <w:rFonts w:ascii="Times New Roman" w:hAnsi="Times New Roman" w:cs="Times New Roman"/>
          <w:b/>
          <w:sz w:val="36"/>
          <w:szCs w:val="36"/>
        </w:rPr>
        <w:t>Manas Bhardwaj</w:t>
      </w:r>
    </w:p>
    <w:p w:rsidR="005F7736" w:rsidRPr="00DC1372" w:rsidRDefault="005F7736" w:rsidP="005F7736">
      <w:pPr>
        <w:jc w:val="center"/>
        <w:rPr>
          <w:rFonts w:ascii="Times New Roman" w:hAnsi="Times New Roman" w:cs="Times New Roman"/>
          <w:b/>
          <w:sz w:val="36"/>
          <w:szCs w:val="36"/>
        </w:rPr>
      </w:pPr>
      <w:r w:rsidRPr="00DF5E13">
        <w:rPr>
          <w:rFonts w:ascii="Times New Roman" w:hAnsi="Times New Roman" w:cs="Times New Roman"/>
          <w:b/>
          <w:sz w:val="36"/>
          <w:szCs w:val="36"/>
        </w:rPr>
        <w:t>1170</w:t>
      </w:r>
      <w:r w:rsidR="00E53CCC">
        <w:rPr>
          <w:rFonts w:ascii="Times New Roman" w:hAnsi="Times New Roman" w:cs="Times New Roman"/>
          <w:b/>
          <w:sz w:val="36"/>
          <w:szCs w:val="36"/>
        </w:rPr>
        <w:t>4118</w:t>
      </w:r>
    </w:p>
    <w:p w:rsidR="005F7736" w:rsidRPr="00DF5E13" w:rsidRDefault="005F7736" w:rsidP="005F7736">
      <w:pPr>
        <w:jc w:val="center"/>
        <w:rPr>
          <w:rFonts w:ascii="Times New Roman" w:hAnsi="Times New Roman" w:cs="Times New Roman"/>
          <w:b/>
          <w:sz w:val="36"/>
          <w:szCs w:val="36"/>
        </w:rPr>
      </w:pPr>
      <w:r w:rsidRPr="00DF5E13">
        <w:rPr>
          <w:rFonts w:ascii="Times New Roman" w:hAnsi="Times New Roman" w:cs="Times New Roman"/>
          <w:b/>
          <w:sz w:val="36"/>
          <w:szCs w:val="36"/>
        </w:rPr>
        <w:t xml:space="preserve">Under the </w:t>
      </w:r>
      <w:r>
        <w:rPr>
          <w:rFonts w:ascii="Times New Roman" w:hAnsi="Times New Roman" w:cs="Times New Roman"/>
          <w:b/>
          <w:sz w:val="36"/>
          <w:szCs w:val="36"/>
        </w:rPr>
        <w:t>g</w:t>
      </w:r>
      <w:r w:rsidRPr="00DF5E13">
        <w:rPr>
          <w:rFonts w:ascii="Times New Roman" w:hAnsi="Times New Roman" w:cs="Times New Roman"/>
          <w:b/>
          <w:sz w:val="36"/>
          <w:szCs w:val="36"/>
        </w:rPr>
        <w:t>uidance of:</w:t>
      </w:r>
      <w:r>
        <w:rPr>
          <w:rFonts w:ascii="Times New Roman" w:hAnsi="Times New Roman" w:cs="Times New Roman"/>
          <w:b/>
          <w:sz w:val="36"/>
          <w:szCs w:val="36"/>
        </w:rPr>
        <w:t xml:space="preserve"> </w:t>
      </w:r>
    </w:p>
    <w:p w:rsidR="005F7736" w:rsidRPr="00DF5E13" w:rsidRDefault="00E53CCC" w:rsidP="005F7736">
      <w:pPr>
        <w:jc w:val="center"/>
        <w:rPr>
          <w:rFonts w:ascii="Times New Roman" w:hAnsi="Times New Roman" w:cs="Times New Roman"/>
          <w:b/>
          <w:sz w:val="36"/>
          <w:szCs w:val="36"/>
        </w:rPr>
      </w:pPr>
      <w:r>
        <w:rPr>
          <w:rFonts w:ascii="Times New Roman" w:hAnsi="Times New Roman" w:cs="Times New Roman"/>
          <w:b/>
          <w:sz w:val="36"/>
          <w:szCs w:val="36"/>
        </w:rPr>
        <w:t>Sandeep Kaur - 23614</w:t>
      </w:r>
    </w:p>
    <w:p w:rsidR="005F7736" w:rsidRDefault="005F7736" w:rsidP="005F7736">
      <w:pPr>
        <w:jc w:val="center"/>
        <w:rPr>
          <w:rFonts w:ascii="Times New Roman" w:hAnsi="Times New Roman" w:cs="Times New Roman"/>
          <w:b/>
          <w:sz w:val="32"/>
          <w:szCs w:val="32"/>
        </w:rPr>
      </w:pPr>
    </w:p>
    <w:p w:rsidR="006A5E19" w:rsidRPr="00DF5E13" w:rsidRDefault="006A5E19" w:rsidP="005F7736">
      <w:pPr>
        <w:jc w:val="center"/>
        <w:rPr>
          <w:rFonts w:ascii="Times New Roman" w:hAnsi="Times New Roman" w:cs="Times New Roman"/>
          <w:b/>
          <w:sz w:val="32"/>
          <w:szCs w:val="32"/>
        </w:rPr>
      </w:pPr>
    </w:p>
    <w:p w:rsidR="005F7736" w:rsidRDefault="005F7736" w:rsidP="005F7736">
      <w:pPr>
        <w:jc w:val="center"/>
        <w:rPr>
          <w:rFonts w:ascii="Times New Roman" w:hAnsi="Times New Roman" w:cs="Times New Roman"/>
          <w:b/>
          <w:sz w:val="44"/>
          <w:szCs w:val="44"/>
        </w:rPr>
      </w:pPr>
      <w:r>
        <w:rPr>
          <w:rFonts w:ascii="Times New Roman" w:hAnsi="Times New Roman" w:cs="Times New Roman"/>
          <w:b/>
          <w:sz w:val="44"/>
          <w:szCs w:val="44"/>
        </w:rPr>
        <w:t>School of Computer Science and Engineering</w:t>
      </w:r>
    </w:p>
    <w:p w:rsidR="005F7736" w:rsidRDefault="005F7736" w:rsidP="005F7736">
      <w:pPr>
        <w:jc w:val="center"/>
        <w:rPr>
          <w:rFonts w:ascii="Times New Roman" w:hAnsi="Times New Roman" w:cs="Times New Roman"/>
          <w:b/>
          <w:sz w:val="44"/>
          <w:szCs w:val="44"/>
        </w:rPr>
      </w:pPr>
      <w:r>
        <w:rPr>
          <w:rFonts w:ascii="Times New Roman" w:hAnsi="Times New Roman" w:cs="Times New Roman"/>
          <w:b/>
          <w:sz w:val="44"/>
          <w:szCs w:val="44"/>
        </w:rPr>
        <w:t xml:space="preserve">Lovely Professional University, </w:t>
      </w:r>
      <w:proofErr w:type="spellStart"/>
      <w:r>
        <w:rPr>
          <w:rFonts w:ascii="Times New Roman" w:hAnsi="Times New Roman" w:cs="Times New Roman"/>
          <w:b/>
          <w:sz w:val="44"/>
          <w:szCs w:val="44"/>
        </w:rPr>
        <w:t>Phagwara</w:t>
      </w:r>
      <w:proofErr w:type="spellEnd"/>
    </w:p>
    <w:p w:rsidR="00553FBE" w:rsidRDefault="00553FBE" w:rsidP="005F7736">
      <w:pPr>
        <w:jc w:val="center"/>
        <w:rPr>
          <w:rFonts w:ascii="Times New Roman" w:hAnsi="Times New Roman" w:cs="Times New Roman"/>
          <w:b/>
          <w:sz w:val="44"/>
          <w:szCs w:val="44"/>
        </w:rPr>
      </w:pPr>
    </w:p>
    <w:p w:rsidR="006A5E19" w:rsidRDefault="006A5E19" w:rsidP="005F7736">
      <w:pPr>
        <w:jc w:val="center"/>
        <w:rPr>
          <w:rFonts w:ascii="Times New Roman" w:hAnsi="Times New Roman" w:cs="Times New Roman"/>
          <w:b/>
          <w:sz w:val="44"/>
          <w:szCs w:val="44"/>
        </w:rPr>
      </w:pPr>
    </w:p>
    <w:p w:rsidR="004F1249" w:rsidRPr="004F1249" w:rsidRDefault="004F1249" w:rsidP="004F1249">
      <w:pPr>
        <w:spacing w:after="200" w:line="360" w:lineRule="auto"/>
        <w:ind w:left="720" w:right="737"/>
        <w:jc w:val="center"/>
        <w:rPr>
          <w:rFonts w:ascii="Times New Roman" w:eastAsia="Calibri" w:hAnsi="Times New Roman" w:cs="Times New Roman"/>
          <w:b/>
          <w:sz w:val="32"/>
          <w:szCs w:val="32"/>
          <w:lang w:val="en-US"/>
        </w:rPr>
      </w:pPr>
      <w:r w:rsidRPr="004F1249">
        <w:rPr>
          <w:rFonts w:ascii="Times New Roman" w:eastAsia="Calibri" w:hAnsi="Times New Roman" w:cs="Times New Roman"/>
          <w:b/>
          <w:sz w:val="32"/>
          <w:szCs w:val="32"/>
          <w:u w:val="single"/>
          <w:lang w:val="en-US"/>
        </w:rPr>
        <w:t>CERTIFICATE</w:t>
      </w:r>
    </w:p>
    <w:p w:rsidR="004F1249" w:rsidRPr="004F1249" w:rsidRDefault="004F1249" w:rsidP="004F1249">
      <w:pPr>
        <w:spacing w:after="200" w:line="360" w:lineRule="auto"/>
        <w:ind w:left="720" w:right="737"/>
        <w:jc w:val="both"/>
        <w:rPr>
          <w:rFonts w:ascii="Times New Roman" w:eastAsia="Calibri" w:hAnsi="Times New Roman" w:cs="Times New Roman"/>
          <w:b/>
          <w:sz w:val="24"/>
          <w:szCs w:val="24"/>
          <w:lang w:val="en-US"/>
        </w:rPr>
      </w:pPr>
    </w:p>
    <w:p w:rsidR="004F1249" w:rsidRPr="004F1249" w:rsidRDefault="004F1249" w:rsidP="004F1249">
      <w:pPr>
        <w:spacing w:after="200" w:line="360" w:lineRule="auto"/>
        <w:ind w:left="720" w:right="737"/>
        <w:jc w:val="both"/>
        <w:rPr>
          <w:rFonts w:ascii="Times New Roman" w:eastAsia="Calibri" w:hAnsi="Times New Roman" w:cs="Times New Roman"/>
          <w:sz w:val="24"/>
          <w:szCs w:val="24"/>
          <w:lang w:val="en-US"/>
        </w:rPr>
      </w:pPr>
      <w:r w:rsidRPr="004F1249">
        <w:rPr>
          <w:rFonts w:ascii="Times New Roman" w:eastAsia="Calibri" w:hAnsi="Times New Roman" w:cs="Times New Roman"/>
          <w:sz w:val="24"/>
          <w:szCs w:val="24"/>
          <w:lang w:val="en-US"/>
        </w:rPr>
        <w:t xml:space="preserve">This is to certify that </w:t>
      </w:r>
      <w:r>
        <w:rPr>
          <w:rFonts w:ascii="Times New Roman" w:eastAsia="Calibri" w:hAnsi="Times New Roman" w:cs="Times New Roman"/>
          <w:b/>
          <w:sz w:val="24"/>
          <w:szCs w:val="24"/>
          <w:lang w:val="en-US"/>
        </w:rPr>
        <w:t>Manas Bhardwaj</w:t>
      </w:r>
      <w:r w:rsidRPr="004F1249">
        <w:rPr>
          <w:rFonts w:ascii="Times New Roman" w:eastAsia="Calibri" w:hAnsi="Times New Roman" w:cs="Times New Roman"/>
          <w:b/>
          <w:sz w:val="24"/>
          <w:szCs w:val="24"/>
          <w:lang w:val="en-US"/>
        </w:rPr>
        <w:t xml:space="preserve"> </w:t>
      </w:r>
      <w:r w:rsidRPr="004F1249">
        <w:rPr>
          <w:rFonts w:ascii="Times New Roman" w:eastAsia="Calibri" w:hAnsi="Times New Roman" w:cs="Times New Roman"/>
          <w:sz w:val="24"/>
          <w:szCs w:val="24"/>
          <w:lang w:val="en-US"/>
        </w:rPr>
        <w:t xml:space="preserve">bearing Registration number </w:t>
      </w:r>
      <w:r w:rsidRPr="004F1249">
        <w:rPr>
          <w:rFonts w:ascii="Times New Roman" w:eastAsia="Calibri" w:hAnsi="Times New Roman" w:cs="Times New Roman"/>
          <w:b/>
          <w:sz w:val="24"/>
          <w:szCs w:val="24"/>
          <w:lang w:val="en-US"/>
        </w:rPr>
        <w:t>1170</w:t>
      </w:r>
      <w:r>
        <w:rPr>
          <w:rFonts w:ascii="Times New Roman" w:eastAsia="Calibri" w:hAnsi="Times New Roman" w:cs="Times New Roman"/>
          <w:b/>
          <w:sz w:val="24"/>
          <w:szCs w:val="24"/>
          <w:lang w:val="en-US"/>
        </w:rPr>
        <w:t>4118</w:t>
      </w:r>
      <w:r w:rsidRPr="004F1249">
        <w:rPr>
          <w:rFonts w:ascii="Times New Roman" w:eastAsia="Calibri" w:hAnsi="Times New Roman" w:cs="Times New Roman"/>
          <w:sz w:val="24"/>
          <w:szCs w:val="24"/>
          <w:lang w:val="en-US"/>
        </w:rPr>
        <w:t xml:space="preserve"> has completed </w:t>
      </w:r>
      <w:r w:rsidRPr="004F1249">
        <w:rPr>
          <w:rFonts w:ascii="Times New Roman" w:eastAsia="Calibri" w:hAnsi="Times New Roman" w:cs="Times New Roman"/>
          <w:b/>
          <w:sz w:val="24"/>
          <w:szCs w:val="24"/>
          <w:lang w:val="en-US"/>
        </w:rPr>
        <w:t>Data Management (INT217)</w:t>
      </w:r>
      <w:r w:rsidRPr="004F1249">
        <w:rPr>
          <w:rFonts w:ascii="Times New Roman" w:eastAsia="Calibri" w:hAnsi="Times New Roman" w:cs="Times New Roman"/>
          <w:sz w:val="24"/>
          <w:szCs w:val="24"/>
          <w:lang w:val="en-US"/>
        </w:rPr>
        <w:t xml:space="preserve"> project titled, </w:t>
      </w:r>
      <w:r w:rsidRPr="004F1249">
        <w:rPr>
          <w:rFonts w:ascii="Times New Roman" w:eastAsia="Calibri" w:hAnsi="Times New Roman" w:cs="Times New Roman"/>
          <w:b/>
          <w:sz w:val="24"/>
          <w:szCs w:val="24"/>
          <w:lang w:val="en-US"/>
        </w:rPr>
        <w:t>“</w:t>
      </w:r>
      <w:r>
        <w:rPr>
          <w:rFonts w:ascii="Times New Roman" w:eastAsia="Calibri" w:hAnsi="Times New Roman" w:cs="Times New Roman"/>
          <w:b/>
          <w:sz w:val="24"/>
          <w:szCs w:val="24"/>
        </w:rPr>
        <w:t>Analysis of</w:t>
      </w:r>
      <w:r w:rsidRPr="004F1249">
        <w:rPr>
          <w:rFonts w:ascii="Times New Roman" w:eastAsia="Calibri" w:hAnsi="Times New Roman" w:cs="Times New Roman"/>
          <w:b/>
          <w:sz w:val="24"/>
          <w:szCs w:val="24"/>
        </w:rPr>
        <w:t xml:space="preserve"> Cyber Attacks Happened All Over the World</w:t>
      </w:r>
      <w:r>
        <w:rPr>
          <w:rFonts w:ascii="Times New Roman" w:eastAsia="Calibri" w:hAnsi="Times New Roman" w:cs="Times New Roman"/>
          <w:b/>
          <w:sz w:val="24"/>
          <w:szCs w:val="24"/>
        </w:rPr>
        <w:t>”</w:t>
      </w:r>
      <w:r w:rsidRPr="004F1249">
        <w:rPr>
          <w:rFonts w:ascii="Times New Roman" w:eastAsia="Calibri" w:hAnsi="Times New Roman" w:cs="Times New Roman"/>
          <w:b/>
          <w:sz w:val="24"/>
          <w:szCs w:val="24"/>
          <w:lang w:val="en-US"/>
        </w:rPr>
        <w:t xml:space="preserve"> </w:t>
      </w:r>
      <w:r w:rsidRPr="004F1249">
        <w:rPr>
          <w:rFonts w:ascii="Times New Roman" w:eastAsia="Calibri" w:hAnsi="Times New Roman" w:cs="Times New Roman"/>
          <w:sz w:val="24"/>
          <w:szCs w:val="24"/>
          <w:lang w:val="en-US"/>
        </w:rPr>
        <w:t>under my guidance and supervision. To the best of my knowledge, the present work is the result of his/her original development, effort and study.</w:t>
      </w:r>
    </w:p>
    <w:p w:rsidR="004F1249" w:rsidRPr="004F1249" w:rsidRDefault="004F1249" w:rsidP="004F1249">
      <w:pPr>
        <w:suppressAutoHyphens/>
        <w:spacing w:after="0" w:line="360" w:lineRule="auto"/>
        <w:ind w:left="720" w:right="737"/>
        <w:rPr>
          <w:rFonts w:ascii="Times New Roman" w:eastAsia="Calibri" w:hAnsi="Times New Roman" w:cs="Times New Roman"/>
          <w:b/>
          <w:sz w:val="24"/>
          <w:szCs w:val="24"/>
          <w:lang w:val="en-US" w:eastAsia="ar-SA"/>
        </w:rPr>
      </w:pPr>
    </w:p>
    <w:p w:rsidR="004F1249" w:rsidRPr="004F1249" w:rsidRDefault="004F1249" w:rsidP="004F1249">
      <w:pPr>
        <w:suppressAutoHyphens/>
        <w:spacing w:after="0" w:line="360" w:lineRule="auto"/>
        <w:ind w:left="720" w:right="737"/>
        <w:rPr>
          <w:rFonts w:ascii="Times New Roman" w:eastAsia="Calibri" w:hAnsi="Times New Roman" w:cs="Times New Roman"/>
          <w:b/>
          <w:sz w:val="24"/>
          <w:szCs w:val="24"/>
          <w:lang w:val="en-US" w:eastAsia="ar-SA"/>
        </w:rPr>
      </w:pPr>
    </w:p>
    <w:p w:rsidR="004F1249" w:rsidRPr="004F1249" w:rsidRDefault="004F1249" w:rsidP="004F1249">
      <w:pPr>
        <w:suppressAutoHyphens/>
        <w:spacing w:after="0" w:line="360" w:lineRule="auto"/>
        <w:ind w:left="720" w:right="737"/>
        <w:rPr>
          <w:rFonts w:ascii="Times New Roman" w:eastAsia="Calibri" w:hAnsi="Times New Roman" w:cs="Times New Roman"/>
          <w:b/>
          <w:sz w:val="24"/>
          <w:szCs w:val="24"/>
          <w:lang w:val="en-US" w:eastAsia="ar-SA"/>
        </w:rPr>
      </w:pPr>
    </w:p>
    <w:p w:rsidR="004F1249" w:rsidRPr="004F1249" w:rsidRDefault="004F1249" w:rsidP="004F1249">
      <w:pPr>
        <w:suppressAutoHyphens/>
        <w:spacing w:after="0" w:line="360" w:lineRule="auto"/>
        <w:ind w:left="720" w:right="737"/>
        <w:rPr>
          <w:rFonts w:ascii="Times New Roman" w:eastAsia="Calibri" w:hAnsi="Times New Roman" w:cs="Times New Roman"/>
          <w:sz w:val="24"/>
          <w:szCs w:val="24"/>
          <w:lang w:val="en-US" w:eastAsia="ar-SA"/>
        </w:rPr>
      </w:pPr>
      <w:r w:rsidRPr="004F1249">
        <w:rPr>
          <w:rFonts w:ascii="Times New Roman" w:eastAsia="Calibri" w:hAnsi="Times New Roman" w:cs="Times New Roman"/>
          <w:sz w:val="24"/>
          <w:szCs w:val="24"/>
          <w:lang w:val="en-US" w:eastAsia="ar-SA"/>
        </w:rPr>
        <w:t>Signature and Name of the Supervisor</w:t>
      </w:r>
      <w:r w:rsidRPr="004F1249">
        <w:rPr>
          <w:rFonts w:ascii="Times New Roman" w:eastAsia="Calibri" w:hAnsi="Times New Roman" w:cs="Times New Roman"/>
          <w:sz w:val="24"/>
          <w:szCs w:val="24"/>
          <w:lang w:val="en-US" w:eastAsia="ar-SA"/>
        </w:rPr>
        <w:tab/>
      </w:r>
      <w:r w:rsidRPr="004F1249">
        <w:rPr>
          <w:rFonts w:ascii="Times New Roman" w:eastAsia="Calibri" w:hAnsi="Times New Roman" w:cs="Times New Roman"/>
          <w:sz w:val="24"/>
          <w:szCs w:val="24"/>
          <w:lang w:val="en-US" w:eastAsia="ar-SA"/>
        </w:rPr>
        <w:tab/>
      </w:r>
      <w:r w:rsidRPr="004F1249">
        <w:rPr>
          <w:rFonts w:ascii="Times New Roman" w:eastAsia="Calibri" w:hAnsi="Times New Roman" w:cs="Times New Roman"/>
          <w:sz w:val="24"/>
          <w:szCs w:val="24"/>
          <w:lang w:val="en-US" w:eastAsia="ar-SA"/>
        </w:rPr>
        <w:tab/>
      </w:r>
    </w:p>
    <w:p w:rsidR="004F1249" w:rsidRPr="004F1249" w:rsidRDefault="004F1249" w:rsidP="004F1249">
      <w:pPr>
        <w:suppressAutoHyphens/>
        <w:spacing w:after="0" w:line="360" w:lineRule="auto"/>
        <w:ind w:left="720" w:right="737"/>
        <w:rPr>
          <w:rFonts w:ascii="Times New Roman" w:eastAsia="Calibri" w:hAnsi="Times New Roman" w:cs="Times New Roman"/>
          <w:sz w:val="24"/>
          <w:szCs w:val="24"/>
          <w:lang w:val="en-US" w:eastAsia="ar-SA"/>
        </w:rPr>
      </w:pPr>
      <w:r w:rsidRPr="004F1249">
        <w:rPr>
          <w:rFonts w:ascii="Times New Roman" w:eastAsia="Calibri" w:hAnsi="Times New Roman" w:cs="Times New Roman"/>
          <w:sz w:val="24"/>
          <w:szCs w:val="24"/>
          <w:lang w:val="en-US" w:eastAsia="ar-SA"/>
        </w:rPr>
        <w:t>School of Computer Science and Engineering</w:t>
      </w:r>
    </w:p>
    <w:p w:rsidR="004F1249" w:rsidRPr="004F1249" w:rsidRDefault="004F1249" w:rsidP="004F1249">
      <w:pPr>
        <w:suppressAutoHyphens/>
        <w:spacing w:after="0" w:line="360" w:lineRule="auto"/>
        <w:ind w:left="720" w:right="737"/>
        <w:rPr>
          <w:rFonts w:ascii="Times New Roman" w:eastAsia="Calibri" w:hAnsi="Times New Roman" w:cs="Times New Roman"/>
          <w:sz w:val="24"/>
          <w:szCs w:val="24"/>
          <w:lang w:val="en-US" w:eastAsia="ar-SA"/>
        </w:rPr>
      </w:pPr>
      <w:r w:rsidRPr="004F1249">
        <w:rPr>
          <w:rFonts w:ascii="Times New Roman" w:eastAsia="Calibri" w:hAnsi="Times New Roman" w:cs="Times New Roman"/>
          <w:sz w:val="24"/>
          <w:szCs w:val="24"/>
          <w:lang w:val="en-US" w:eastAsia="ar-SA"/>
        </w:rPr>
        <w:t>Lovely Professional University</w:t>
      </w:r>
    </w:p>
    <w:p w:rsidR="004F1249" w:rsidRPr="004F1249" w:rsidRDefault="004F1249" w:rsidP="004F1249">
      <w:pPr>
        <w:spacing w:after="200" w:line="360" w:lineRule="auto"/>
        <w:ind w:left="720" w:right="737"/>
        <w:jc w:val="both"/>
        <w:rPr>
          <w:rFonts w:ascii="Times New Roman" w:eastAsia="Calibri" w:hAnsi="Times New Roman" w:cs="Times New Roman"/>
          <w:sz w:val="24"/>
          <w:szCs w:val="24"/>
          <w:lang w:val="en-US"/>
        </w:rPr>
      </w:pPr>
      <w:r w:rsidRPr="004F1249">
        <w:rPr>
          <w:rFonts w:ascii="Times New Roman" w:eastAsia="Calibri" w:hAnsi="Times New Roman" w:cs="Times New Roman"/>
          <w:sz w:val="24"/>
          <w:szCs w:val="24"/>
          <w:lang w:val="en-US"/>
        </w:rPr>
        <w:t xml:space="preserve">Date: </w:t>
      </w:r>
    </w:p>
    <w:p w:rsidR="00553FBE" w:rsidRDefault="00553FBE" w:rsidP="005F7736">
      <w:pPr>
        <w:jc w:val="center"/>
        <w:rPr>
          <w:rFonts w:ascii="Times New Roman" w:hAnsi="Times New Roman" w:cs="Times New Roman"/>
          <w:b/>
          <w:sz w:val="44"/>
          <w:szCs w:val="44"/>
        </w:rPr>
      </w:pPr>
    </w:p>
    <w:p w:rsidR="005E598B" w:rsidRDefault="005E598B"/>
    <w:p w:rsidR="005E598B" w:rsidRDefault="005E598B"/>
    <w:p w:rsidR="005E598B" w:rsidRDefault="005E598B"/>
    <w:p w:rsidR="005E598B" w:rsidRDefault="005E598B"/>
    <w:p w:rsidR="005E598B" w:rsidRDefault="005E598B"/>
    <w:p w:rsidR="005E598B" w:rsidRDefault="005E598B"/>
    <w:p w:rsidR="005E598B" w:rsidRDefault="005E598B"/>
    <w:p w:rsidR="005E598B" w:rsidRDefault="005E598B"/>
    <w:p w:rsidR="005E598B" w:rsidRDefault="005E598B"/>
    <w:p w:rsidR="005E598B" w:rsidRDefault="005E598B"/>
    <w:p w:rsidR="005E598B" w:rsidRDefault="005E598B"/>
    <w:p w:rsidR="005E598B" w:rsidRDefault="005E598B"/>
    <w:p w:rsidR="005E598B" w:rsidRDefault="005E598B"/>
    <w:p w:rsidR="005E598B" w:rsidRDefault="005E598B"/>
    <w:p w:rsidR="005E598B" w:rsidRPr="00C8460A" w:rsidRDefault="005E598B" w:rsidP="005E598B">
      <w:pPr>
        <w:spacing w:line="360" w:lineRule="auto"/>
        <w:ind w:left="720" w:right="737"/>
        <w:jc w:val="center"/>
        <w:rPr>
          <w:rFonts w:ascii="Times New Roman" w:hAnsi="Times New Roman" w:cs="Times New Roman"/>
          <w:b/>
          <w:sz w:val="32"/>
          <w:szCs w:val="32"/>
          <w:u w:val="single"/>
        </w:rPr>
      </w:pPr>
      <w:r w:rsidRPr="00C8460A">
        <w:rPr>
          <w:rFonts w:ascii="Times New Roman" w:hAnsi="Times New Roman" w:cs="Times New Roman"/>
          <w:b/>
          <w:sz w:val="32"/>
          <w:szCs w:val="32"/>
          <w:u w:val="single"/>
        </w:rPr>
        <w:t>DECLARATION</w:t>
      </w:r>
    </w:p>
    <w:p w:rsidR="005E598B" w:rsidRDefault="005E598B" w:rsidP="005E598B">
      <w:pPr>
        <w:spacing w:line="360" w:lineRule="auto"/>
        <w:ind w:left="720" w:right="737"/>
        <w:jc w:val="both"/>
        <w:rPr>
          <w:rFonts w:ascii="Times New Roman" w:hAnsi="Times New Roman" w:cs="Times New Roman"/>
          <w:sz w:val="24"/>
          <w:szCs w:val="24"/>
        </w:rPr>
      </w:pPr>
    </w:p>
    <w:p w:rsidR="005E598B" w:rsidRDefault="005E598B" w:rsidP="005E598B">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I, </w:t>
      </w:r>
      <w:r w:rsidRPr="005E598B">
        <w:rPr>
          <w:rFonts w:ascii="Times New Roman" w:hAnsi="Times New Roman" w:cs="Times New Roman"/>
          <w:b/>
          <w:sz w:val="24"/>
          <w:szCs w:val="24"/>
        </w:rPr>
        <w:t>Manas Bhardwaj</w:t>
      </w:r>
      <w:r>
        <w:rPr>
          <w:rFonts w:ascii="Times New Roman" w:hAnsi="Times New Roman" w:cs="Times New Roman"/>
          <w:sz w:val="24"/>
          <w:szCs w:val="24"/>
        </w:rPr>
        <w:t xml:space="preserve">, student of </w:t>
      </w:r>
      <w:r>
        <w:rPr>
          <w:rFonts w:ascii="Times New Roman" w:hAnsi="Times New Roman" w:cs="Times New Roman"/>
          <w:b/>
          <w:sz w:val="24"/>
          <w:szCs w:val="24"/>
        </w:rPr>
        <w:t>Computer Science and Engineering</w:t>
      </w:r>
      <w:r>
        <w:rPr>
          <w:rFonts w:ascii="Times New Roman" w:hAnsi="Times New Roman" w:cs="Times New Roman"/>
          <w:sz w:val="24"/>
          <w:szCs w:val="24"/>
        </w:rPr>
        <w:t xml:space="preserve"> under CSE/IT Discipline at, Lovely Professional University, Punjab, hereby declare that all the information furnished in this project report is based on my own intensive work and is genuine.</w:t>
      </w:r>
    </w:p>
    <w:p w:rsidR="005E598B" w:rsidRDefault="005E598B" w:rsidP="005E598B">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rsidR="005E598B" w:rsidRDefault="005E598B" w:rsidP="005E598B">
      <w:pPr>
        <w:spacing w:line="360" w:lineRule="auto"/>
        <w:ind w:left="720" w:right="737"/>
        <w:jc w:val="both"/>
        <w:rPr>
          <w:rFonts w:ascii="Times New Roman" w:hAnsi="Times New Roman" w:cs="Times New Roman"/>
          <w:sz w:val="24"/>
          <w:szCs w:val="24"/>
        </w:rPr>
      </w:pPr>
    </w:p>
    <w:p w:rsidR="005E598B" w:rsidRDefault="005E598B" w:rsidP="005E598B">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Date:  </w:t>
      </w:r>
      <w:r w:rsidR="00F7040C">
        <w:rPr>
          <w:rFonts w:ascii="Times New Roman" w:hAnsi="Times New Roman" w:cs="Times New Roman"/>
          <w:sz w:val="24"/>
          <w:szCs w:val="24"/>
        </w:rPr>
        <w:t xml:space="preserve">                                                                            </w:t>
      </w:r>
      <w:r>
        <w:rPr>
          <w:rFonts w:ascii="Times New Roman" w:hAnsi="Times New Roman" w:cs="Times New Roman"/>
          <w:sz w:val="24"/>
          <w:szCs w:val="24"/>
        </w:rPr>
        <w:t>Signature</w:t>
      </w:r>
      <w:r w:rsidR="00F7040C">
        <w:rPr>
          <w:rFonts w:ascii="Times New Roman" w:hAnsi="Times New Roman" w:cs="Times New Roman"/>
          <w:sz w:val="24"/>
          <w:szCs w:val="24"/>
        </w:rPr>
        <w:t>:</w:t>
      </w:r>
      <w:r>
        <w:rPr>
          <w:rFonts w:ascii="Times New Roman" w:hAnsi="Times New Roman" w:cs="Times New Roman"/>
          <w:sz w:val="24"/>
          <w:szCs w:val="24"/>
        </w:rPr>
        <w:t xml:space="preserve">                                                                          </w:t>
      </w:r>
    </w:p>
    <w:p w:rsidR="005E598B" w:rsidRDefault="005E598B" w:rsidP="005E598B">
      <w:r>
        <w:rPr>
          <w:rFonts w:ascii="Times New Roman" w:hAnsi="Times New Roman" w:cs="Times New Roman"/>
          <w:sz w:val="24"/>
          <w:szCs w:val="24"/>
        </w:rPr>
        <w:tab/>
        <w:t>Registration No. 11704118</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   Manas Bhardwaj</w:t>
      </w:r>
    </w:p>
    <w:p w:rsidR="005E598B" w:rsidRDefault="005E598B" w:rsidP="005E598B">
      <w:pPr>
        <w:tabs>
          <w:tab w:val="left" w:pos="6120"/>
        </w:tabs>
        <w:spacing w:line="360" w:lineRule="auto"/>
        <w:ind w:left="720" w:right="737"/>
        <w:jc w:val="both"/>
      </w:pPr>
      <w:r>
        <w:rPr>
          <w:rFonts w:ascii="Times New Roman" w:hAnsi="Times New Roman" w:cs="Times New Roman"/>
          <w:sz w:val="24"/>
          <w:szCs w:val="24"/>
        </w:rPr>
        <w:tab/>
      </w:r>
    </w:p>
    <w:p w:rsidR="005E598B" w:rsidRDefault="005E598B"/>
    <w:p w:rsidR="006A5E19" w:rsidRDefault="006A5E19"/>
    <w:p w:rsidR="006A5E19" w:rsidRDefault="006A5E19"/>
    <w:p w:rsidR="006A5E19" w:rsidRDefault="006A5E19"/>
    <w:p w:rsidR="006A5E19" w:rsidRDefault="006A5E19"/>
    <w:p w:rsidR="006A5E19" w:rsidRDefault="006A5E19"/>
    <w:p w:rsidR="006A5E19" w:rsidRDefault="006A5E19"/>
    <w:p w:rsidR="006A5E19" w:rsidRDefault="006A5E19"/>
    <w:p w:rsidR="006A5E19" w:rsidRDefault="006A5E19"/>
    <w:p w:rsidR="006A5E19" w:rsidRDefault="006A5E19"/>
    <w:p w:rsidR="006A5E19" w:rsidRDefault="006A5E19"/>
    <w:p w:rsidR="006A5E19" w:rsidRDefault="006A5E19"/>
    <w:p w:rsidR="006A5E19" w:rsidRDefault="006A5E19"/>
    <w:p w:rsidR="006A5E19" w:rsidRDefault="006A5E19"/>
    <w:p w:rsidR="006A5E19" w:rsidRDefault="006A5E19"/>
    <w:p w:rsidR="006A5E19" w:rsidRDefault="006A5E19"/>
    <w:p w:rsidR="006A5E19" w:rsidRDefault="006A5E19"/>
    <w:p w:rsidR="008E57C2" w:rsidRPr="000F5A63" w:rsidRDefault="008E57C2" w:rsidP="008E57C2">
      <w:pPr>
        <w:spacing w:line="360" w:lineRule="auto"/>
        <w:jc w:val="center"/>
        <w:rPr>
          <w:rFonts w:ascii="Times New Roman" w:eastAsia="Times New Roman" w:hAnsi="Times New Roman" w:cs="Times New Roman"/>
          <w:sz w:val="32"/>
          <w:szCs w:val="24"/>
          <w:u w:val="single"/>
        </w:rPr>
      </w:pPr>
      <w:r w:rsidRPr="000F5A63">
        <w:rPr>
          <w:rFonts w:ascii="Times New Roman" w:eastAsia="Times New Roman" w:hAnsi="Times New Roman" w:cs="Times New Roman"/>
          <w:b/>
          <w:sz w:val="32"/>
          <w:szCs w:val="24"/>
          <w:u w:val="single"/>
        </w:rPr>
        <w:lastRenderedPageBreak/>
        <w:t>ACKNOWLEDGEMENT</w:t>
      </w:r>
    </w:p>
    <w:p w:rsidR="008E57C2" w:rsidRDefault="008E57C2" w:rsidP="008E57C2">
      <w:pPr>
        <w:spacing w:line="360" w:lineRule="auto"/>
        <w:jc w:val="both"/>
        <w:rPr>
          <w:rFonts w:ascii="Times New Roman" w:eastAsia="Times New Roman" w:hAnsi="Times New Roman" w:cs="Times New Roman"/>
          <w:b/>
          <w:sz w:val="24"/>
          <w:szCs w:val="24"/>
        </w:rPr>
      </w:pPr>
      <w:r>
        <w:rPr>
          <w:rFonts w:ascii="Times New Roman" w:hAnsi="Times New Roman" w:cs="Times New Roman"/>
          <w:sz w:val="24"/>
          <w:szCs w:val="24"/>
        </w:rPr>
        <w:t xml:space="preserve">I take this opportunity to present our votes of thanks to all those guideposts who really acted as lightening pillars to enlighten my way throughout this </w:t>
      </w:r>
      <w:r w:rsidR="00144B64">
        <w:rPr>
          <w:rFonts w:ascii="Times New Roman" w:hAnsi="Times New Roman" w:cs="Times New Roman"/>
          <w:sz w:val="24"/>
          <w:szCs w:val="24"/>
        </w:rPr>
        <w:t>p</w:t>
      </w:r>
      <w:r>
        <w:rPr>
          <w:rFonts w:ascii="Times New Roman" w:hAnsi="Times New Roman" w:cs="Times New Roman"/>
          <w:sz w:val="24"/>
          <w:szCs w:val="24"/>
        </w:rPr>
        <w:t xml:space="preserve">roject that has led to </w:t>
      </w:r>
      <w:r w:rsidR="00144B64">
        <w:rPr>
          <w:rFonts w:ascii="Times New Roman" w:hAnsi="Times New Roman" w:cs="Times New Roman"/>
          <w:sz w:val="24"/>
          <w:szCs w:val="24"/>
        </w:rPr>
        <w:t xml:space="preserve">the </w:t>
      </w:r>
      <w:r>
        <w:rPr>
          <w:rFonts w:ascii="Times New Roman" w:hAnsi="Times New Roman" w:cs="Times New Roman"/>
          <w:sz w:val="24"/>
          <w:szCs w:val="24"/>
        </w:rPr>
        <w:t xml:space="preserve">successful and satisfactory completion of this Project. I am grateful to </w:t>
      </w:r>
      <w:r>
        <w:rPr>
          <w:rFonts w:ascii="Times New Roman" w:hAnsi="Times New Roman" w:cs="Times New Roman"/>
          <w:b/>
          <w:sz w:val="24"/>
          <w:szCs w:val="24"/>
        </w:rPr>
        <w:t>Lovely Professional University</w:t>
      </w:r>
      <w:r>
        <w:rPr>
          <w:rFonts w:ascii="Times New Roman" w:hAnsi="Times New Roman" w:cs="Times New Roman"/>
          <w:sz w:val="24"/>
          <w:szCs w:val="24"/>
        </w:rPr>
        <w:t xml:space="preserve"> for providing us with an opportunity to undertake this </w:t>
      </w:r>
      <w:r w:rsidR="00144B64">
        <w:rPr>
          <w:rFonts w:ascii="Times New Roman" w:hAnsi="Times New Roman" w:cs="Times New Roman"/>
          <w:sz w:val="24"/>
          <w:szCs w:val="24"/>
        </w:rPr>
        <w:t>p</w:t>
      </w:r>
      <w:r>
        <w:rPr>
          <w:rFonts w:ascii="Times New Roman" w:hAnsi="Times New Roman" w:cs="Times New Roman"/>
          <w:sz w:val="24"/>
          <w:szCs w:val="24"/>
        </w:rPr>
        <w:t xml:space="preserve">roject and providing us with all the facilities. I am highly thankful to All for their active support, valuable time and advice, whole-hearted guidance, sincere cooperation and painstaking involvement during the project and in completing the assignment of preparing the said project within the time stipulated. Lastly, I am thankful to all those, particularly the various friends, who have been instrumental in creating </w:t>
      </w:r>
      <w:r w:rsidR="00144B64">
        <w:rPr>
          <w:rFonts w:ascii="Times New Roman" w:hAnsi="Times New Roman" w:cs="Times New Roman"/>
          <w:sz w:val="24"/>
          <w:szCs w:val="24"/>
        </w:rPr>
        <w:t xml:space="preserve">a </w:t>
      </w:r>
      <w:r>
        <w:rPr>
          <w:rFonts w:ascii="Times New Roman" w:hAnsi="Times New Roman" w:cs="Times New Roman"/>
          <w:sz w:val="24"/>
          <w:szCs w:val="24"/>
        </w:rPr>
        <w:t>proper, healthy and conducive environment and including new and fresh innovative ideas for me during the project, without their help, it would have been extremely difficult for me to complete the project in a time</w:t>
      </w:r>
      <w:r w:rsidR="00144B64">
        <w:rPr>
          <w:rFonts w:ascii="Times New Roman" w:hAnsi="Times New Roman" w:cs="Times New Roman"/>
          <w:sz w:val="24"/>
          <w:szCs w:val="24"/>
        </w:rPr>
        <w:t>-</w:t>
      </w:r>
      <w:r>
        <w:rPr>
          <w:rFonts w:ascii="Times New Roman" w:hAnsi="Times New Roman" w:cs="Times New Roman"/>
          <w:sz w:val="24"/>
          <w:szCs w:val="24"/>
        </w:rPr>
        <w:t>bound framework.</w:t>
      </w:r>
    </w:p>
    <w:p w:rsidR="008E57C2" w:rsidRDefault="008E57C2" w:rsidP="008E57C2">
      <w:pPr>
        <w:spacing w:line="360" w:lineRule="auto"/>
        <w:jc w:val="both"/>
        <w:rPr>
          <w:rFonts w:ascii="Times New Roman" w:eastAsia="Times New Roman" w:hAnsi="Times New Roman" w:cs="Times New Roman"/>
          <w:b/>
          <w:sz w:val="24"/>
          <w:szCs w:val="24"/>
        </w:rPr>
      </w:pPr>
    </w:p>
    <w:p w:rsidR="006A5E19" w:rsidRDefault="006A5E19" w:rsidP="008E57C2">
      <w:pPr>
        <w:jc w:val="both"/>
        <w:rPr>
          <w:rFonts w:ascii="Times New Roman" w:hAnsi="Times New Roman" w:cs="Times New Roman"/>
          <w:sz w:val="24"/>
          <w:szCs w:val="24"/>
        </w:rPr>
      </w:pPr>
    </w:p>
    <w:p w:rsidR="008E57C2" w:rsidRDefault="008E57C2" w:rsidP="008E57C2">
      <w:pPr>
        <w:jc w:val="both"/>
        <w:rPr>
          <w:rFonts w:ascii="Times New Roman" w:hAnsi="Times New Roman" w:cs="Times New Roman"/>
          <w:sz w:val="24"/>
          <w:szCs w:val="24"/>
        </w:rPr>
      </w:pPr>
    </w:p>
    <w:p w:rsidR="008E57C2" w:rsidRDefault="008E57C2" w:rsidP="008E57C2">
      <w:pPr>
        <w:jc w:val="both"/>
        <w:rPr>
          <w:rFonts w:ascii="Times New Roman" w:hAnsi="Times New Roman" w:cs="Times New Roman"/>
          <w:sz w:val="24"/>
          <w:szCs w:val="24"/>
        </w:rPr>
      </w:pPr>
    </w:p>
    <w:p w:rsidR="008E57C2" w:rsidRDefault="008E57C2" w:rsidP="008E57C2">
      <w:pPr>
        <w:jc w:val="both"/>
        <w:rPr>
          <w:rFonts w:ascii="Times New Roman" w:hAnsi="Times New Roman" w:cs="Times New Roman"/>
          <w:sz w:val="24"/>
          <w:szCs w:val="24"/>
        </w:rPr>
      </w:pPr>
    </w:p>
    <w:p w:rsidR="008E57C2" w:rsidRDefault="008E57C2" w:rsidP="008E57C2">
      <w:pPr>
        <w:jc w:val="both"/>
        <w:rPr>
          <w:rFonts w:ascii="Times New Roman" w:hAnsi="Times New Roman" w:cs="Times New Roman"/>
          <w:sz w:val="24"/>
          <w:szCs w:val="24"/>
        </w:rPr>
      </w:pPr>
    </w:p>
    <w:p w:rsidR="008E57C2" w:rsidRDefault="008E57C2" w:rsidP="008E57C2">
      <w:pPr>
        <w:jc w:val="both"/>
        <w:rPr>
          <w:rFonts w:ascii="Times New Roman" w:hAnsi="Times New Roman" w:cs="Times New Roman"/>
          <w:sz w:val="24"/>
          <w:szCs w:val="24"/>
        </w:rPr>
      </w:pPr>
    </w:p>
    <w:p w:rsidR="008E57C2" w:rsidRDefault="008E57C2" w:rsidP="008E57C2">
      <w:pPr>
        <w:jc w:val="both"/>
        <w:rPr>
          <w:rFonts w:ascii="Times New Roman" w:hAnsi="Times New Roman" w:cs="Times New Roman"/>
          <w:sz w:val="24"/>
          <w:szCs w:val="24"/>
        </w:rPr>
      </w:pPr>
    </w:p>
    <w:p w:rsidR="008E57C2" w:rsidRDefault="008E57C2" w:rsidP="008E57C2">
      <w:pPr>
        <w:jc w:val="both"/>
        <w:rPr>
          <w:rFonts w:ascii="Times New Roman" w:hAnsi="Times New Roman" w:cs="Times New Roman"/>
          <w:sz w:val="24"/>
          <w:szCs w:val="24"/>
        </w:rPr>
      </w:pPr>
    </w:p>
    <w:p w:rsidR="008E57C2" w:rsidRDefault="008E57C2" w:rsidP="008E57C2">
      <w:pPr>
        <w:jc w:val="both"/>
        <w:rPr>
          <w:rFonts w:ascii="Times New Roman" w:hAnsi="Times New Roman" w:cs="Times New Roman"/>
          <w:sz w:val="24"/>
          <w:szCs w:val="24"/>
        </w:rPr>
      </w:pPr>
    </w:p>
    <w:p w:rsidR="008E57C2" w:rsidRDefault="008E57C2" w:rsidP="008E57C2">
      <w:pPr>
        <w:jc w:val="both"/>
        <w:rPr>
          <w:rFonts w:ascii="Times New Roman" w:hAnsi="Times New Roman" w:cs="Times New Roman"/>
          <w:sz w:val="24"/>
          <w:szCs w:val="24"/>
        </w:rPr>
      </w:pPr>
    </w:p>
    <w:p w:rsidR="008E57C2" w:rsidRDefault="008E57C2" w:rsidP="008E57C2">
      <w:pPr>
        <w:jc w:val="both"/>
        <w:rPr>
          <w:rFonts w:ascii="Times New Roman" w:hAnsi="Times New Roman" w:cs="Times New Roman"/>
          <w:sz w:val="24"/>
          <w:szCs w:val="24"/>
        </w:rPr>
      </w:pPr>
    </w:p>
    <w:p w:rsidR="008E57C2" w:rsidRDefault="008E57C2" w:rsidP="008E57C2">
      <w:pPr>
        <w:jc w:val="both"/>
        <w:rPr>
          <w:rFonts w:ascii="Times New Roman" w:hAnsi="Times New Roman" w:cs="Times New Roman"/>
          <w:sz w:val="24"/>
          <w:szCs w:val="24"/>
        </w:rPr>
      </w:pPr>
    </w:p>
    <w:p w:rsidR="008E57C2" w:rsidRDefault="008E57C2" w:rsidP="008E57C2">
      <w:pPr>
        <w:jc w:val="both"/>
        <w:rPr>
          <w:rFonts w:ascii="Times New Roman" w:hAnsi="Times New Roman" w:cs="Times New Roman"/>
          <w:sz w:val="24"/>
          <w:szCs w:val="24"/>
        </w:rPr>
      </w:pPr>
    </w:p>
    <w:p w:rsidR="008E57C2" w:rsidRDefault="008E57C2" w:rsidP="008E57C2">
      <w:pPr>
        <w:jc w:val="both"/>
        <w:rPr>
          <w:rFonts w:ascii="Times New Roman" w:hAnsi="Times New Roman" w:cs="Times New Roman"/>
          <w:sz w:val="24"/>
          <w:szCs w:val="24"/>
        </w:rPr>
      </w:pPr>
    </w:p>
    <w:p w:rsidR="008E57C2" w:rsidRDefault="008E57C2" w:rsidP="008E57C2">
      <w:pPr>
        <w:jc w:val="both"/>
        <w:rPr>
          <w:rFonts w:ascii="Times New Roman" w:hAnsi="Times New Roman" w:cs="Times New Roman"/>
          <w:sz w:val="24"/>
          <w:szCs w:val="24"/>
        </w:rPr>
      </w:pPr>
    </w:p>
    <w:p w:rsidR="008E57C2" w:rsidRDefault="008E57C2" w:rsidP="008E57C2">
      <w:pPr>
        <w:jc w:val="both"/>
        <w:rPr>
          <w:rFonts w:ascii="Times New Roman" w:hAnsi="Times New Roman" w:cs="Times New Roman"/>
          <w:sz w:val="24"/>
          <w:szCs w:val="24"/>
        </w:rPr>
      </w:pPr>
    </w:p>
    <w:p w:rsidR="008E57C2" w:rsidRDefault="008E57C2" w:rsidP="008E57C2">
      <w:pPr>
        <w:jc w:val="both"/>
        <w:rPr>
          <w:rFonts w:ascii="Times New Roman" w:hAnsi="Times New Roman" w:cs="Times New Roman"/>
          <w:sz w:val="24"/>
          <w:szCs w:val="24"/>
        </w:rPr>
      </w:pPr>
    </w:p>
    <w:p w:rsidR="00D77593" w:rsidRDefault="00D77593" w:rsidP="00D77593">
      <w:pPr>
        <w:jc w:val="center"/>
        <w:rPr>
          <w:rFonts w:ascii="Times New Roman" w:hAnsi="Times New Roman" w:cs="Times New Roman"/>
          <w:b/>
          <w:sz w:val="32"/>
          <w:szCs w:val="32"/>
          <w:u w:val="single"/>
        </w:rPr>
      </w:pPr>
      <w:r w:rsidRPr="002B7B04">
        <w:rPr>
          <w:rFonts w:ascii="Times New Roman" w:hAnsi="Times New Roman" w:cs="Times New Roman"/>
          <w:b/>
          <w:sz w:val="32"/>
          <w:szCs w:val="32"/>
          <w:u w:val="single"/>
        </w:rPr>
        <w:lastRenderedPageBreak/>
        <w:t>INDEX</w:t>
      </w:r>
      <w:r>
        <w:rPr>
          <w:rFonts w:ascii="Times New Roman" w:hAnsi="Times New Roman" w:cs="Times New Roman"/>
          <w:b/>
          <w:sz w:val="32"/>
          <w:szCs w:val="32"/>
          <w:u w:val="single"/>
        </w:rPr>
        <w:t xml:space="preserve">  </w:t>
      </w:r>
    </w:p>
    <w:p w:rsidR="00D77593" w:rsidRDefault="00D77593" w:rsidP="00D775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Introduction</w:t>
      </w:r>
    </w:p>
    <w:p w:rsidR="0020046E" w:rsidRDefault="0020046E" w:rsidP="0020046E">
      <w:pPr>
        <w:pStyle w:val="ListParagraph"/>
        <w:numPr>
          <w:ilvl w:val="0"/>
          <w:numId w:val="2"/>
        </w:numPr>
        <w:rPr>
          <w:rFonts w:ascii="Times New Roman" w:hAnsi="Times New Roman" w:cs="Times New Roman"/>
          <w:sz w:val="24"/>
          <w:szCs w:val="24"/>
        </w:rPr>
      </w:pPr>
      <w:r w:rsidRPr="0020046E">
        <w:rPr>
          <w:rFonts w:ascii="Times New Roman" w:hAnsi="Times New Roman" w:cs="Times New Roman"/>
          <w:sz w:val="24"/>
          <w:szCs w:val="24"/>
        </w:rPr>
        <w:t xml:space="preserve">Data </w:t>
      </w:r>
    </w:p>
    <w:p w:rsidR="0020046E" w:rsidRDefault="0020046E" w:rsidP="00D7759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Information</w:t>
      </w:r>
    </w:p>
    <w:p w:rsidR="00D77593" w:rsidRDefault="00D77593" w:rsidP="00D7759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Data </w:t>
      </w:r>
      <w:r w:rsidR="0020046E">
        <w:rPr>
          <w:rFonts w:ascii="Times New Roman" w:hAnsi="Times New Roman" w:cs="Times New Roman"/>
          <w:sz w:val="24"/>
          <w:szCs w:val="24"/>
        </w:rPr>
        <w:t>Analysis</w:t>
      </w:r>
    </w:p>
    <w:p w:rsidR="0020046E" w:rsidRDefault="0020046E" w:rsidP="00D7759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Data Science</w:t>
      </w:r>
    </w:p>
    <w:p w:rsidR="0020046E" w:rsidRDefault="0020046E" w:rsidP="00D7759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Excel 2016</w:t>
      </w:r>
    </w:p>
    <w:p w:rsidR="0020046E" w:rsidRPr="0020046E" w:rsidRDefault="0020046E" w:rsidP="0020046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Tableau Prep</w:t>
      </w:r>
    </w:p>
    <w:p w:rsidR="00D77593" w:rsidRDefault="00D77593" w:rsidP="00D775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Scope of Analysis</w:t>
      </w:r>
    </w:p>
    <w:p w:rsidR="00D77593" w:rsidRDefault="00D77593" w:rsidP="00D7759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Objectives of the project</w:t>
      </w:r>
    </w:p>
    <w:p w:rsidR="00D77593" w:rsidRDefault="00D77593" w:rsidP="00D7759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Scope</w:t>
      </w:r>
    </w:p>
    <w:p w:rsidR="00D77593" w:rsidRDefault="00D77593" w:rsidP="00D775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ETL Process</w:t>
      </w:r>
    </w:p>
    <w:p w:rsidR="00D77593" w:rsidRDefault="00D77593" w:rsidP="00D7759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What is ETL?</w:t>
      </w:r>
    </w:p>
    <w:p w:rsidR="0020046E" w:rsidRDefault="0020046E" w:rsidP="0020046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Extraction</w:t>
      </w:r>
    </w:p>
    <w:p w:rsidR="0020046E" w:rsidRDefault="0020046E" w:rsidP="0020046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Transformation</w:t>
      </w:r>
    </w:p>
    <w:p w:rsidR="0020046E" w:rsidRPr="0020046E" w:rsidRDefault="0020046E" w:rsidP="0020046E">
      <w:pPr>
        <w:pStyle w:val="ListParagraph"/>
        <w:numPr>
          <w:ilvl w:val="0"/>
          <w:numId w:val="4"/>
        </w:numPr>
        <w:rPr>
          <w:rFonts w:ascii="Times New Roman" w:hAnsi="Times New Roman" w:cs="Times New Roman"/>
          <w:sz w:val="24"/>
          <w:szCs w:val="24"/>
        </w:rPr>
      </w:pPr>
      <w:r w:rsidRPr="0020046E">
        <w:rPr>
          <w:rFonts w:ascii="Times New Roman" w:hAnsi="Times New Roman" w:cs="Times New Roman"/>
          <w:sz w:val="24"/>
          <w:szCs w:val="24"/>
        </w:rPr>
        <w:t>Load/Visualization</w:t>
      </w:r>
    </w:p>
    <w:p w:rsidR="00D77593" w:rsidRDefault="0020046E" w:rsidP="00D775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Dataset Description</w:t>
      </w:r>
    </w:p>
    <w:p w:rsidR="0020046E" w:rsidRPr="00BA7AA5" w:rsidRDefault="0020046E" w:rsidP="00D775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Data Source</w:t>
      </w:r>
    </w:p>
    <w:p w:rsidR="00D77593" w:rsidRDefault="0020046E" w:rsidP="00D775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Data Collection Script</w:t>
      </w:r>
    </w:p>
    <w:p w:rsidR="0020046E" w:rsidRDefault="0020046E" w:rsidP="00D775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Data Cleaning</w:t>
      </w:r>
    </w:p>
    <w:p w:rsidR="0020046E" w:rsidRDefault="0020046E" w:rsidP="00D775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Excel Dashboard</w:t>
      </w:r>
    </w:p>
    <w:p w:rsidR="0020046E" w:rsidRDefault="0020046E" w:rsidP="00D775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Analysis of </w:t>
      </w:r>
      <w:r w:rsidR="005553CC">
        <w:rPr>
          <w:rFonts w:ascii="Times New Roman" w:hAnsi="Times New Roman" w:cs="Times New Roman"/>
          <w:sz w:val="24"/>
          <w:szCs w:val="24"/>
        </w:rPr>
        <w:t>Dataset</w:t>
      </w:r>
    </w:p>
    <w:p w:rsidR="00D77593" w:rsidRPr="009C43FF" w:rsidRDefault="00D77593" w:rsidP="009C43F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References</w:t>
      </w:r>
      <w:r w:rsidR="009C43FF">
        <w:rPr>
          <w:rFonts w:ascii="Times New Roman" w:hAnsi="Times New Roman" w:cs="Times New Roman"/>
          <w:sz w:val="24"/>
          <w:szCs w:val="24"/>
        </w:rPr>
        <w:t xml:space="preserve"> and </w:t>
      </w:r>
      <w:r w:rsidRPr="009C43FF">
        <w:rPr>
          <w:rFonts w:ascii="Times New Roman" w:hAnsi="Times New Roman" w:cs="Times New Roman"/>
          <w:sz w:val="24"/>
          <w:szCs w:val="24"/>
        </w:rPr>
        <w:t>Bibliography</w:t>
      </w:r>
    </w:p>
    <w:p w:rsidR="008E57C2" w:rsidRDefault="008E57C2" w:rsidP="008E57C2">
      <w:pPr>
        <w:jc w:val="both"/>
        <w:rPr>
          <w:rFonts w:ascii="Times New Roman" w:eastAsia="Times New Roman" w:hAnsi="Times New Roman" w:cs="Times New Roman"/>
          <w:b/>
          <w:sz w:val="24"/>
          <w:szCs w:val="24"/>
        </w:rPr>
      </w:pPr>
    </w:p>
    <w:p w:rsidR="00D77593" w:rsidRDefault="00D77593" w:rsidP="008E57C2">
      <w:pPr>
        <w:jc w:val="both"/>
        <w:rPr>
          <w:rFonts w:ascii="Times New Roman" w:eastAsia="Times New Roman" w:hAnsi="Times New Roman" w:cs="Times New Roman"/>
          <w:b/>
          <w:sz w:val="24"/>
          <w:szCs w:val="24"/>
        </w:rPr>
      </w:pPr>
    </w:p>
    <w:p w:rsidR="00D77593" w:rsidRDefault="00D77593" w:rsidP="008E57C2">
      <w:pPr>
        <w:jc w:val="both"/>
        <w:rPr>
          <w:rFonts w:ascii="Times New Roman" w:eastAsia="Times New Roman" w:hAnsi="Times New Roman" w:cs="Times New Roman"/>
          <w:b/>
          <w:sz w:val="24"/>
          <w:szCs w:val="24"/>
        </w:rPr>
      </w:pPr>
    </w:p>
    <w:p w:rsidR="00D77593" w:rsidRDefault="00D77593" w:rsidP="008E57C2">
      <w:pPr>
        <w:jc w:val="both"/>
        <w:rPr>
          <w:rFonts w:ascii="Times New Roman" w:eastAsia="Times New Roman" w:hAnsi="Times New Roman" w:cs="Times New Roman"/>
          <w:b/>
          <w:sz w:val="24"/>
          <w:szCs w:val="24"/>
        </w:rPr>
      </w:pPr>
    </w:p>
    <w:p w:rsidR="00D77593" w:rsidRDefault="00D77593" w:rsidP="008E57C2">
      <w:pPr>
        <w:jc w:val="both"/>
        <w:rPr>
          <w:rFonts w:ascii="Times New Roman" w:eastAsia="Times New Roman" w:hAnsi="Times New Roman" w:cs="Times New Roman"/>
          <w:b/>
          <w:sz w:val="24"/>
          <w:szCs w:val="24"/>
        </w:rPr>
      </w:pPr>
    </w:p>
    <w:p w:rsidR="00D77593" w:rsidRDefault="00D77593" w:rsidP="008E57C2">
      <w:pPr>
        <w:jc w:val="both"/>
        <w:rPr>
          <w:rFonts w:ascii="Times New Roman" w:eastAsia="Times New Roman" w:hAnsi="Times New Roman" w:cs="Times New Roman"/>
          <w:b/>
          <w:sz w:val="24"/>
          <w:szCs w:val="24"/>
        </w:rPr>
      </w:pPr>
    </w:p>
    <w:p w:rsidR="00D77593" w:rsidRDefault="00D77593" w:rsidP="008E57C2">
      <w:pPr>
        <w:jc w:val="both"/>
        <w:rPr>
          <w:rFonts w:ascii="Times New Roman" w:eastAsia="Times New Roman" w:hAnsi="Times New Roman" w:cs="Times New Roman"/>
          <w:b/>
          <w:sz w:val="24"/>
          <w:szCs w:val="24"/>
        </w:rPr>
      </w:pPr>
    </w:p>
    <w:p w:rsidR="00D77593" w:rsidRDefault="00D77593" w:rsidP="008E57C2">
      <w:pPr>
        <w:jc w:val="both"/>
        <w:rPr>
          <w:rFonts w:ascii="Times New Roman" w:eastAsia="Times New Roman" w:hAnsi="Times New Roman" w:cs="Times New Roman"/>
          <w:b/>
          <w:sz w:val="24"/>
          <w:szCs w:val="24"/>
        </w:rPr>
      </w:pPr>
    </w:p>
    <w:p w:rsidR="00D77593" w:rsidRDefault="00D77593" w:rsidP="008E57C2">
      <w:pPr>
        <w:jc w:val="both"/>
        <w:rPr>
          <w:rFonts w:ascii="Times New Roman" w:eastAsia="Times New Roman" w:hAnsi="Times New Roman" w:cs="Times New Roman"/>
          <w:b/>
          <w:sz w:val="24"/>
          <w:szCs w:val="24"/>
        </w:rPr>
      </w:pPr>
    </w:p>
    <w:p w:rsidR="00D77593" w:rsidRDefault="00D77593" w:rsidP="008E57C2">
      <w:pPr>
        <w:jc w:val="both"/>
        <w:rPr>
          <w:rFonts w:ascii="Times New Roman" w:eastAsia="Times New Roman" w:hAnsi="Times New Roman" w:cs="Times New Roman"/>
          <w:b/>
          <w:sz w:val="24"/>
          <w:szCs w:val="24"/>
        </w:rPr>
      </w:pPr>
    </w:p>
    <w:p w:rsidR="00D77593" w:rsidRDefault="00D77593" w:rsidP="008E57C2">
      <w:pPr>
        <w:jc w:val="both"/>
        <w:rPr>
          <w:rFonts w:ascii="Times New Roman" w:eastAsia="Times New Roman" w:hAnsi="Times New Roman" w:cs="Times New Roman"/>
          <w:b/>
          <w:sz w:val="24"/>
          <w:szCs w:val="24"/>
        </w:rPr>
      </w:pPr>
    </w:p>
    <w:p w:rsidR="00144B64" w:rsidRDefault="00144B64" w:rsidP="00984E0D">
      <w:pPr>
        <w:rPr>
          <w:rFonts w:ascii="Times New Roman" w:eastAsia="Times New Roman" w:hAnsi="Times New Roman" w:cs="Times New Roman"/>
          <w:b/>
          <w:sz w:val="24"/>
          <w:szCs w:val="24"/>
        </w:rPr>
      </w:pPr>
    </w:p>
    <w:p w:rsidR="00984E0D" w:rsidRDefault="00984E0D" w:rsidP="00984E0D">
      <w:pPr>
        <w:rPr>
          <w:rFonts w:ascii="Times New Roman" w:hAnsi="Times New Roman" w:cs="Times New Roman"/>
          <w:b/>
          <w:sz w:val="32"/>
          <w:szCs w:val="32"/>
          <w:u w:val="single"/>
        </w:rPr>
      </w:pPr>
    </w:p>
    <w:p w:rsidR="00D77593" w:rsidRDefault="00D77593" w:rsidP="00702098">
      <w:pPr>
        <w:jc w:val="center"/>
        <w:rPr>
          <w:rFonts w:ascii="Times New Roman" w:hAnsi="Times New Roman" w:cs="Times New Roman"/>
          <w:b/>
          <w:sz w:val="32"/>
          <w:szCs w:val="32"/>
          <w:u w:val="single"/>
        </w:rPr>
      </w:pPr>
      <w:r w:rsidRPr="00C66B82">
        <w:rPr>
          <w:rFonts w:ascii="Times New Roman" w:hAnsi="Times New Roman" w:cs="Times New Roman"/>
          <w:b/>
          <w:sz w:val="32"/>
          <w:szCs w:val="32"/>
          <w:u w:val="single"/>
        </w:rPr>
        <w:lastRenderedPageBreak/>
        <w:t>INTRODUCTION</w:t>
      </w:r>
    </w:p>
    <w:p w:rsidR="00D77593" w:rsidRDefault="00D77593" w:rsidP="00702098">
      <w:pPr>
        <w:pStyle w:val="Default"/>
        <w:jc w:val="both"/>
        <w:rPr>
          <w:sz w:val="23"/>
          <w:szCs w:val="23"/>
        </w:rPr>
      </w:pPr>
      <w:r>
        <w:rPr>
          <w:b/>
          <w:bCs/>
          <w:sz w:val="23"/>
          <w:szCs w:val="23"/>
        </w:rPr>
        <w:t xml:space="preserve">1. Data: </w:t>
      </w:r>
    </w:p>
    <w:p w:rsidR="00D77593" w:rsidRDefault="00D77593" w:rsidP="00702098">
      <w:pPr>
        <w:pStyle w:val="Default"/>
        <w:ind w:firstLine="720"/>
        <w:jc w:val="both"/>
        <w:rPr>
          <w:sz w:val="23"/>
          <w:szCs w:val="23"/>
        </w:rPr>
      </w:pPr>
      <w:r>
        <w:rPr>
          <w:sz w:val="23"/>
          <w:szCs w:val="23"/>
        </w:rPr>
        <w:t xml:space="preserve">It is the raw and isolated facts about an entity or records. </w:t>
      </w:r>
    </w:p>
    <w:p w:rsidR="00E47D36" w:rsidRDefault="00E47D36" w:rsidP="00702098">
      <w:pPr>
        <w:pStyle w:val="Default"/>
        <w:ind w:firstLine="720"/>
        <w:jc w:val="both"/>
        <w:rPr>
          <w:sz w:val="23"/>
          <w:szCs w:val="23"/>
        </w:rPr>
      </w:pPr>
    </w:p>
    <w:p w:rsidR="00D77593" w:rsidRDefault="00D77593" w:rsidP="00702098">
      <w:pPr>
        <w:pStyle w:val="Default"/>
        <w:jc w:val="both"/>
        <w:rPr>
          <w:sz w:val="23"/>
          <w:szCs w:val="23"/>
        </w:rPr>
      </w:pPr>
      <w:r>
        <w:rPr>
          <w:b/>
          <w:bCs/>
          <w:sz w:val="23"/>
          <w:szCs w:val="23"/>
        </w:rPr>
        <w:t xml:space="preserve">2. Information: </w:t>
      </w:r>
    </w:p>
    <w:p w:rsidR="00D77593" w:rsidRDefault="00D77593" w:rsidP="00702098">
      <w:pPr>
        <w:pStyle w:val="Default"/>
        <w:ind w:left="720"/>
        <w:jc w:val="both"/>
        <w:rPr>
          <w:sz w:val="23"/>
          <w:szCs w:val="23"/>
        </w:rPr>
      </w:pPr>
      <w:r>
        <w:rPr>
          <w:sz w:val="23"/>
          <w:szCs w:val="23"/>
        </w:rPr>
        <w:t xml:space="preserve">When the data are used to extract some insights then those data which are being used is called informative data and the results that come out of them is called information. </w:t>
      </w:r>
    </w:p>
    <w:p w:rsidR="00E47D36" w:rsidRDefault="00E47D36" w:rsidP="00702098">
      <w:pPr>
        <w:pStyle w:val="Default"/>
        <w:ind w:left="720"/>
        <w:jc w:val="both"/>
        <w:rPr>
          <w:sz w:val="23"/>
          <w:szCs w:val="23"/>
        </w:rPr>
      </w:pPr>
    </w:p>
    <w:p w:rsidR="00D77593" w:rsidRDefault="00D77593" w:rsidP="00702098">
      <w:pPr>
        <w:pStyle w:val="Default"/>
        <w:jc w:val="both"/>
        <w:rPr>
          <w:sz w:val="23"/>
          <w:szCs w:val="23"/>
        </w:rPr>
      </w:pPr>
      <w:r>
        <w:rPr>
          <w:b/>
          <w:bCs/>
          <w:sz w:val="23"/>
          <w:szCs w:val="23"/>
        </w:rPr>
        <w:t xml:space="preserve">3. Data Analysis: </w:t>
      </w:r>
    </w:p>
    <w:p w:rsidR="00D77593" w:rsidRDefault="00D77593" w:rsidP="00702098">
      <w:pPr>
        <w:pStyle w:val="Default"/>
        <w:ind w:left="720"/>
        <w:jc w:val="both"/>
        <w:rPr>
          <w:sz w:val="23"/>
          <w:szCs w:val="23"/>
        </w:rPr>
      </w:pPr>
      <w:r>
        <w:rPr>
          <w:sz w:val="23"/>
          <w:szCs w:val="23"/>
        </w:rPr>
        <w:t xml:space="preserve">The process of analysing the data which later turns into information is called data analysis. In this process we observe the data to make some inference out of it, we use several tools and resources to read the jargon datasets into </w:t>
      </w:r>
      <w:r w:rsidR="00144B64">
        <w:rPr>
          <w:sz w:val="23"/>
          <w:szCs w:val="23"/>
        </w:rPr>
        <w:t xml:space="preserve">the </w:t>
      </w:r>
      <w:r>
        <w:rPr>
          <w:sz w:val="23"/>
          <w:szCs w:val="23"/>
        </w:rPr>
        <w:t xml:space="preserve">common and usable form. </w:t>
      </w:r>
    </w:p>
    <w:p w:rsidR="00E47D36" w:rsidRPr="009F6EA2" w:rsidRDefault="00F27FBD" w:rsidP="00702098">
      <w:pPr>
        <w:spacing w:line="276" w:lineRule="auto"/>
        <w:ind w:left="720"/>
        <w:jc w:val="both"/>
        <w:rPr>
          <w:rFonts w:ascii="Arial" w:hAnsi="Arial" w:cs="Arial"/>
          <w:sz w:val="21"/>
          <w:szCs w:val="21"/>
        </w:rPr>
      </w:pPr>
      <w:r>
        <w:rPr>
          <w:rFonts w:ascii="Arial" w:hAnsi="Arial" w:cs="Arial"/>
          <w:b/>
          <w:bCs/>
          <w:sz w:val="21"/>
          <w:szCs w:val="21"/>
        </w:rPr>
        <w:t xml:space="preserve">Or, </w:t>
      </w:r>
      <w:r w:rsidRPr="00F27FBD">
        <w:rPr>
          <w:rFonts w:ascii="Arial" w:hAnsi="Arial" w:cs="Arial"/>
          <w:bCs/>
          <w:sz w:val="21"/>
          <w:szCs w:val="21"/>
        </w:rPr>
        <w:t>It</w:t>
      </w:r>
      <w:r w:rsidR="003E787D" w:rsidRPr="001210C3">
        <w:rPr>
          <w:rFonts w:ascii="Arial" w:hAnsi="Arial" w:cs="Arial"/>
          <w:sz w:val="21"/>
          <w:szCs w:val="21"/>
        </w:rPr>
        <w:t> is a process of inspe</w:t>
      </w:r>
      <w:r w:rsidR="003E787D">
        <w:rPr>
          <w:rFonts w:ascii="Arial" w:hAnsi="Arial" w:cs="Arial"/>
          <w:sz w:val="21"/>
          <w:szCs w:val="21"/>
        </w:rPr>
        <w:t xml:space="preserve">cting, cleansing, transforming, and </w:t>
      </w:r>
      <w:r w:rsidR="002600E6">
        <w:rPr>
          <w:rFonts w:ascii="Arial" w:hAnsi="Arial" w:cs="Arial"/>
          <w:sz w:val="21"/>
          <w:szCs w:val="21"/>
        </w:rPr>
        <w:t>modelling</w:t>
      </w:r>
      <w:r w:rsidR="003E787D">
        <w:rPr>
          <w:rFonts w:ascii="Arial" w:hAnsi="Arial" w:cs="Arial"/>
          <w:sz w:val="21"/>
          <w:szCs w:val="21"/>
        </w:rPr>
        <w:t xml:space="preserve"> data with the </w:t>
      </w:r>
      <w:r w:rsidR="003E787D" w:rsidRPr="001210C3">
        <w:rPr>
          <w:rFonts w:ascii="Arial" w:hAnsi="Arial" w:cs="Arial"/>
          <w:sz w:val="21"/>
          <w:szCs w:val="21"/>
        </w:rPr>
        <w:t>goal of discovering useful information, informing conclusions, and supporting decision-making. Data analysis has multiple facets and approaches, encompassing diverse techniques under a variety of names while being used in different business, science, and social science domains.</w:t>
      </w:r>
    </w:p>
    <w:p w:rsidR="00D77593" w:rsidRDefault="00D77593" w:rsidP="00702098">
      <w:pPr>
        <w:pStyle w:val="Default"/>
        <w:jc w:val="both"/>
        <w:rPr>
          <w:sz w:val="23"/>
          <w:szCs w:val="23"/>
        </w:rPr>
      </w:pPr>
      <w:r>
        <w:rPr>
          <w:b/>
          <w:bCs/>
          <w:sz w:val="23"/>
          <w:szCs w:val="23"/>
        </w:rPr>
        <w:t xml:space="preserve">4. Data Science: </w:t>
      </w:r>
    </w:p>
    <w:p w:rsidR="00D77593" w:rsidRDefault="00D77593" w:rsidP="00702098">
      <w:pPr>
        <w:pStyle w:val="Default"/>
        <w:ind w:left="720"/>
        <w:jc w:val="both"/>
        <w:rPr>
          <w:sz w:val="23"/>
          <w:szCs w:val="23"/>
        </w:rPr>
      </w:pPr>
      <w:r>
        <w:rPr>
          <w:sz w:val="23"/>
          <w:szCs w:val="23"/>
        </w:rPr>
        <w:t>The science of studying the behaviours of the data like what they stand for, what can be extracted from them, their nature and how they can be used for future references and used to solve some real</w:t>
      </w:r>
      <w:r w:rsidR="00144B64">
        <w:rPr>
          <w:sz w:val="23"/>
          <w:szCs w:val="23"/>
        </w:rPr>
        <w:t>-</w:t>
      </w:r>
      <w:r>
        <w:rPr>
          <w:sz w:val="23"/>
          <w:szCs w:val="23"/>
        </w:rPr>
        <w:t>world problems. It is one of the emerging field</w:t>
      </w:r>
      <w:r w:rsidR="00144B64">
        <w:rPr>
          <w:sz w:val="23"/>
          <w:szCs w:val="23"/>
        </w:rPr>
        <w:t>s</w:t>
      </w:r>
      <w:r>
        <w:rPr>
          <w:sz w:val="23"/>
          <w:szCs w:val="23"/>
        </w:rPr>
        <w:t xml:space="preserve"> of science and technologies where gazillions of data are fetched into </w:t>
      </w:r>
      <w:r w:rsidR="00144B64">
        <w:rPr>
          <w:sz w:val="23"/>
          <w:szCs w:val="23"/>
        </w:rPr>
        <w:t xml:space="preserve">a </w:t>
      </w:r>
      <w:r>
        <w:rPr>
          <w:sz w:val="23"/>
          <w:szCs w:val="23"/>
        </w:rPr>
        <w:t xml:space="preserve">machine and </w:t>
      </w:r>
      <w:r w:rsidR="009F6EA2">
        <w:rPr>
          <w:sz w:val="23"/>
          <w:szCs w:val="23"/>
        </w:rPr>
        <w:t>analysed</w:t>
      </w:r>
      <w:r>
        <w:rPr>
          <w:sz w:val="23"/>
          <w:szCs w:val="23"/>
        </w:rPr>
        <w:t xml:space="preserve"> for the beautiful insights. </w:t>
      </w:r>
    </w:p>
    <w:p w:rsidR="00E47D36" w:rsidRDefault="00E47D36" w:rsidP="00702098">
      <w:pPr>
        <w:pStyle w:val="Default"/>
        <w:ind w:left="720"/>
        <w:jc w:val="both"/>
        <w:rPr>
          <w:sz w:val="23"/>
          <w:szCs w:val="23"/>
        </w:rPr>
      </w:pPr>
    </w:p>
    <w:p w:rsidR="00D77593" w:rsidRDefault="004C4425" w:rsidP="00702098">
      <w:pPr>
        <w:pStyle w:val="Default"/>
        <w:jc w:val="both"/>
        <w:rPr>
          <w:sz w:val="23"/>
          <w:szCs w:val="23"/>
        </w:rPr>
      </w:pPr>
      <w:r>
        <w:rPr>
          <w:b/>
          <w:bCs/>
          <w:sz w:val="23"/>
          <w:szCs w:val="23"/>
        </w:rPr>
        <w:t>5. Excel 2016:</w:t>
      </w:r>
      <w:r w:rsidR="00D77593">
        <w:rPr>
          <w:b/>
          <w:bCs/>
          <w:sz w:val="23"/>
          <w:szCs w:val="23"/>
        </w:rPr>
        <w:t xml:space="preserve"> </w:t>
      </w:r>
    </w:p>
    <w:p w:rsidR="00D77593" w:rsidRDefault="00D77593" w:rsidP="00702098">
      <w:pPr>
        <w:pStyle w:val="Default"/>
        <w:ind w:left="720"/>
        <w:jc w:val="both"/>
        <w:rPr>
          <w:sz w:val="23"/>
          <w:szCs w:val="23"/>
        </w:rPr>
      </w:pPr>
      <w:r>
        <w:rPr>
          <w:sz w:val="23"/>
          <w:szCs w:val="23"/>
        </w:rPr>
        <w:t xml:space="preserve">Microsoft office tools which </w:t>
      </w:r>
      <w:r w:rsidR="00144B64">
        <w:rPr>
          <w:sz w:val="23"/>
          <w:szCs w:val="23"/>
        </w:rPr>
        <w:t>are</w:t>
      </w:r>
      <w:r>
        <w:rPr>
          <w:sz w:val="23"/>
          <w:szCs w:val="23"/>
        </w:rPr>
        <w:t xml:space="preserve"> used widely for data analysis and exploration. Excel 2016 is </w:t>
      </w:r>
      <w:r w:rsidR="00144B64">
        <w:rPr>
          <w:sz w:val="23"/>
          <w:szCs w:val="23"/>
        </w:rPr>
        <w:t>the</w:t>
      </w:r>
      <w:r>
        <w:rPr>
          <w:sz w:val="23"/>
          <w:szCs w:val="23"/>
        </w:rPr>
        <w:t xml:space="preserve"> best tool for data analysis when it comes to handy data sets. Excels contains all the features for converting small uncleaned data into </w:t>
      </w:r>
      <w:r w:rsidR="00144B64">
        <w:rPr>
          <w:sz w:val="23"/>
          <w:szCs w:val="23"/>
        </w:rPr>
        <w:t xml:space="preserve">a </w:t>
      </w:r>
      <w:r>
        <w:rPr>
          <w:sz w:val="23"/>
          <w:szCs w:val="23"/>
        </w:rPr>
        <w:t xml:space="preserve">readable form and also contains different functions which provide an eminent role in data exploration. It’s easy to use and cosmopolitan in the distribution. </w:t>
      </w:r>
    </w:p>
    <w:p w:rsidR="00E47D36" w:rsidRDefault="00E47D36" w:rsidP="00702098">
      <w:pPr>
        <w:pStyle w:val="Default"/>
        <w:ind w:left="720"/>
        <w:jc w:val="both"/>
        <w:rPr>
          <w:sz w:val="23"/>
          <w:szCs w:val="23"/>
        </w:rPr>
      </w:pPr>
    </w:p>
    <w:p w:rsidR="00D77593" w:rsidRDefault="003E787D" w:rsidP="00702098">
      <w:pPr>
        <w:pStyle w:val="Default"/>
        <w:jc w:val="both"/>
        <w:rPr>
          <w:sz w:val="23"/>
          <w:szCs w:val="23"/>
        </w:rPr>
      </w:pPr>
      <w:r>
        <w:rPr>
          <w:b/>
          <w:bCs/>
          <w:sz w:val="23"/>
          <w:szCs w:val="23"/>
        </w:rPr>
        <w:t xml:space="preserve">6. </w:t>
      </w:r>
      <w:r w:rsidR="00D77593">
        <w:rPr>
          <w:b/>
          <w:bCs/>
          <w:sz w:val="23"/>
          <w:szCs w:val="23"/>
        </w:rPr>
        <w:t>Tableau Prep</w:t>
      </w:r>
      <w:r>
        <w:rPr>
          <w:b/>
          <w:bCs/>
          <w:sz w:val="23"/>
          <w:szCs w:val="23"/>
        </w:rPr>
        <w:t>:</w:t>
      </w:r>
    </w:p>
    <w:p w:rsidR="00D77593" w:rsidRDefault="00D77593" w:rsidP="00702098">
      <w:pPr>
        <w:spacing w:line="240" w:lineRule="auto"/>
        <w:ind w:left="720"/>
        <w:jc w:val="both"/>
        <w:rPr>
          <w:rFonts w:ascii="Times New Roman" w:hAnsi="Times New Roman" w:cs="Times New Roman"/>
          <w:sz w:val="23"/>
          <w:szCs w:val="23"/>
        </w:rPr>
      </w:pPr>
      <w:r w:rsidRPr="009F6EA2">
        <w:rPr>
          <w:rFonts w:ascii="Times New Roman" w:hAnsi="Times New Roman" w:cs="Times New Roman"/>
          <w:sz w:val="23"/>
          <w:szCs w:val="23"/>
        </w:rPr>
        <w:t xml:space="preserve">Tableau Prep is another exciting tool which is widely used by data analysts around the world. It is used when we have to deals with a lot of inbuilt errors, like removing wrong spellings, removing </w:t>
      </w:r>
      <w:r w:rsidR="00144B64">
        <w:rPr>
          <w:rFonts w:ascii="Times New Roman" w:hAnsi="Times New Roman" w:cs="Times New Roman"/>
          <w:sz w:val="23"/>
          <w:szCs w:val="23"/>
        </w:rPr>
        <w:t xml:space="preserve">the </w:t>
      </w:r>
      <w:r w:rsidRPr="009F6EA2">
        <w:rPr>
          <w:rFonts w:ascii="Times New Roman" w:hAnsi="Times New Roman" w:cs="Times New Roman"/>
          <w:sz w:val="23"/>
          <w:szCs w:val="23"/>
        </w:rPr>
        <w:t>redundancy of the data, removing data using different aggregate functions and visual guidance. Sometime</w:t>
      </w:r>
      <w:r w:rsidR="00144B64">
        <w:rPr>
          <w:rFonts w:ascii="Times New Roman" w:hAnsi="Times New Roman" w:cs="Times New Roman"/>
          <w:sz w:val="23"/>
          <w:szCs w:val="23"/>
        </w:rPr>
        <w:t>s</w:t>
      </w:r>
      <w:r w:rsidRPr="009F6EA2">
        <w:rPr>
          <w:rFonts w:ascii="Times New Roman" w:hAnsi="Times New Roman" w:cs="Times New Roman"/>
          <w:sz w:val="23"/>
          <w:szCs w:val="23"/>
        </w:rPr>
        <w:t xml:space="preserve"> we have to deal with hidden errors and there this tool comes in handy experiences. Tableau is not only used to explore the errors but also used to explore and </w:t>
      </w:r>
      <w:r w:rsidR="009F6EA2" w:rsidRPr="009F6EA2">
        <w:rPr>
          <w:rFonts w:ascii="Times New Roman" w:hAnsi="Times New Roman" w:cs="Times New Roman"/>
          <w:sz w:val="23"/>
          <w:szCs w:val="23"/>
        </w:rPr>
        <w:t>analyse</w:t>
      </w:r>
      <w:r w:rsidRPr="009F6EA2">
        <w:rPr>
          <w:rFonts w:ascii="Times New Roman" w:hAnsi="Times New Roman" w:cs="Times New Roman"/>
          <w:sz w:val="23"/>
          <w:szCs w:val="23"/>
        </w:rPr>
        <w:t xml:space="preserve"> the data sets for better insights.</w:t>
      </w:r>
    </w:p>
    <w:p w:rsidR="007B30B6" w:rsidRDefault="007B30B6" w:rsidP="00702098">
      <w:pPr>
        <w:spacing w:line="240" w:lineRule="auto"/>
        <w:ind w:left="720"/>
        <w:jc w:val="both"/>
        <w:rPr>
          <w:rFonts w:ascii="Times New Roman" w:hAnsi="Times New Roman" w:cs="Times New Roman"/>
          <w:sz w:val="23"/>
          <w:szCs w:val="23"/>
        </w:rPr>
      </w:pPr>
    </w:p>
    <w:p w:rsidR="007B30B6" w:rsidRDefault="007B30B6" w:rsidP="00E47D36">
      <w:pPr>
        <w:spacing w:line="240" w:lineRule="auto"/>
        <w:ind w:left="720"/>
        <w:rPr>
          <w:rFonts w:ascii="Times New Roman" w:hAnsi="Times New Roman" w:cs="Times New Roman"/>
          <w:sz w:val="23"/>
          <w:szCs w:val="23"/>
        </w:rPr>
      </w:pPr>
    </w:p>
    <w:p w:rsidR="007B30B6" w:rsidRDefault="007B30B6" w:rsidP="00E47D36">
      <w:pPr>
        <w:spacing w:line="240" w:lineRule="auto"/>
        <w:ind w:left="720"/>
        <w:rPr>
          <w:rFonts w:ascii="Times New Roman" w:hAnsi="Times New Roman" w:cs="Times New Roman"/>
          <w:sz w:val="23"/>
          <w:szCs w:val="23"/>
        </w:rPr>
      </w:pPr>
    </w:p>
    <w:p w:rsidR="007B30B6" w:rsidRDefault="007B30B6" w:rsidP="00E47D36">
      <w:pPr>
        <w:spacing w:line="240" w:lineRule="auto"/>
        <w:ind w:left="720"/>
        <w:rPr>
          <w:rFonts w:ascii="Times New Roman" w:hAnsi="Times New Roman" w:cs="Times New Roman"/>
          <w:sz w:val="23"/>
          <w:szCs w:val="23"/>
        </w:rPr>
      </w:pPr>
    </w:p>
    <w:p w:rsidR="007B30B6" w:rsidRDefault="007B30B6" w:rsidP="00E47D36">
      <w:pPr>
        <w:spacing w:line="240" w:lineRule="auto"/>
        <w:ind w:left="720"/>
        <w:rPr>
          <w:rFonts w:ascii="Times New Roman" w:hAnsi="Times New Roman" w:cs="Times New Roman"/>
          <w:sz w:val="23"/>
          <w:szCs w:val="23"/>
        </w:rPr>
      </w:pPr>
    </w:p>
    <w:p w:rsidR="00DA2A5A" w:rsidRDefault="00DA2A5A" w:rsidP="00005C2B">
      <w:pPr>
        <w:spacing w:line="240" w:lineRule="auto"/>
        <w:rPr>
          <w:rFonts w:ascii="Times New Roman" w:hAnsi="Times New Roman" w:cs="Times New Roman"/>
          <w:sz w:val="23"/>
          <w:szCs w:val="23"/>
        </w:rPr>
      </w:pPr>
    </w:p>
    <w:p w:rsidR="00005C2B" w:rsidRDefault="00005C2B" w:rsidP="00005C2B">
      <w:pPr>
        <w:spacing w:line="240" w:lineRule="auto"/>
        <w:rPr>
          <w:rFonts w:ascii="Times New Roman" w:hAnsi="Times New Roman" w:cs="Times New Roman"/>
          <w:b/>
          <w:sz w:val="32"/>
          <w:szCs w:val="32"/>
          <w:u w:val="single"/>
        </w:rPr>
      </w:pPr>
    </w:p>
    <w:p w:rsidR="00DA2A5A" w:rsidRDefault="00DA2A5A" w:rsidP="00DA2A5A">
      <w:pPr>
        <w:spacing w:after="200" w:line="276" w:lineRule="auto"/>
        <w:jc w:val="center"/>
        <w:rPr>
          <w:rFonts w:ascii="Times New Roman" w:eastAsia="Calibri" w:hAnsi="Times New Roman" w:cs="Times New Roman"/>
          <w:b/>
          <w:sz w:val="32"/>
          <w:szCs w:val="32"/>
          <w:u w:val="single"/>
          <w:lang w:val="en-US"/>
        </w:rPr>
      </w:pPr>
      <w:r w:rsidRPr="00DA2A5A">
        <w:rPr>
          <w:rFonts w:ascii="Times New Roman" w:eastAsia="Calibri" w:hAnsi="Times New Roman" w:cs="Times New Roman"/>
          <w:b/>
          <w:sz w:val="32"/>
          <w:szCs w:val="32"/>
          <w:u w:val="single"/>
          <w:lang w:val="en-US"/>
        </w:rPr>
        <w:lastRenderedPageBreak/>
        <w:t>SCOPE OF ANALYSIS</w:t>
      </w:r>
    </w:p>
    <w:p w:rsidR="00277CFD" w:rsidRPr="00277CFD" w:rsidRDefault="00277CFD" w:rsidP="00702098">
      <w:pPr>
        <w:pStyle w:val="Default"/>
        <w:jc w:val="both"/>
        <w:rPr>
          <w:sz w:val="23"/>
          <w:szCs w:val="23"/>
        </w:rPr>
      </w:pPr>
      <w:r w:rsidRPr="00277CFD">
        <w:rPr>
          <w:sz w:val="23"/>
          <w:szCs w:val="23"/>
        </w:rPr>
        <w:t xml:space="preserve">Data visualization is useful in </w:t>
      </w:r>
      <w:r w:rsidR="00144B64">
        <w:rPr>
          <w:sz w:val="23"/>
          <w:szCs w:val="23"/>
        </w:rPr>
        <w:t xml:space="preserve">a </w:t>
      </w:r>
      <w:r w:rsidRPr="00277CFD">
        <w:rPr>
          <w:sz w:val="23"/>
          <w:szCs w:val="23"/>
        </w:rPr>
        <w:t>plethora of areas, whether it be technical sector or not technical sector. Every micro</w:t>
      </w:r>
      <w:r w:rsidR="00144B64">
        <w:rPr>
          <w:sz w:val="23"/>
          <w:szCs w:val="23"/>
        </w:rPr>
        <w:t>-</w:t>
      </w:r>
      <w:r w:rsidRPr="00277CFD">
        <w:rPr>
          <w:sz w:val="23"/>
          <w:szCs w:val="23"/>
        </w:rPr>
        <w:t>business or macro large scale industries require this analysis to meet their different standards and goals. Data visualization is not only required in one field but in the today world</w:t>
      </w:r>
      <w:r w:rsidR="00144B64">
        <w:rPr>
          <w:sz w:val="23"/>
          <w:szCs w:val="23"/>
        </w:rPr>
        <w:t>,</w:t>
      </w:r>
      <w:r w:rsidRPr="00277CFD">
        <w:rPr>
          <w:sz w:val="23"/>
          <w:szCs w:val="23"/>
        </w:rPr>
        <w:t xml:space="preserve"> it has become quintessential in all most all the sectors. </w:t>
      </w:r>
    </w:p>
    <w:p w:rsidR="00277CFD" w:rsidRPr="00DA2A5A" w:rsidRDefault="00277CFD" w:rsidP="00702098">
      <w:pPr>
        <w:spacing w:after="200" w:line="240" w:lineRule="auto"/>
        <w:jc w:val="both"/>
        <w:rPr>
          <w:rFonts w:ascii="Times New Roman" w:eastAsia="Calibri" w:hAnsi="Times New Roman" w:cs="Times New Roman"/>
          <w:b/>
          <w:sz w:val="32"/>
          <w:szCs w:val="32"/>
          <w:u w:val="single"/>
          <w:lang w:val="en-US"/>
        </w:rPr>
      </w:pPr>
      <w:r w:rsidRPr="00277CFD">
        <w:rPr>
          <w:rFonts w:ascii="Times New Roman" w:hAnsi="Times New Roman" w:cs="Times New Roman"/>
          <w:sz w:val="23"/>
          <w:szCs w:val="23"/>
        </w:rPr>
        <w:t>Data visualization is used in business, managerial skills, for training and testing machine models, to solve real</w:t>
      </w:r>
      <w:r w:rsidR="00144B64">
        <w:rPr>
          <w:rFonts w:ascii="Times New Roman" w:hAnsi="Times New Roman" w:cs="Times New Roman"/>
          <w:sz w:val="23"/>
          <w:szCs w:val="23"/>
        </w:rPr>
        <w:t>-</w:t>
      </w:r>
      <w:r w:rsidRPr="00277CFD">
        <w:rPr>
          <w:rFonts w:ascii="Times New Roman" w:hAnsi="Times New Roman" w:cs="Times New Roman"/>
          <w:sz w:val="23"/>
          <w:szCs w:val="23"/>
        </w:rPr>
        <w:t>world problems with the aid of machine learning and artificial intelligence. Moreover, it has been able to solve some of the complex problems of the world.</w:t>
      </w:r>
    </w:p>
    <w:p w:rsidR="00DA2A5A" w:rsidRPr="00DA2A5A" w:rsidRDefault="00DA2A5A" w:rsidP="00702098">
      <w:pPr>
        <w:shd w:val="clear" w:color="auto" w:fill="FFFFFF"/>
        <w:spacing w:before="158" w:after="158" w:line="240" w:lineRule="auto"/>
        <w:jc w:val="both"/>
        <w:textAlignment w:val="baseline"/>
        <w:rPr>
          <w:rFonts w:ascii="Times New Roman" w:eastAsia="Times New Roman" w:hAnsi="Times New Roman" w:cs="Times New Roman"/>
          <w:sz w:val="21"/>
          <w:szCs w:val="21"/>
          <w:lang w:val="en-US"/>
        </w:rPr>
      </w:pPr>
      <w:r w:rsidRPr="00DA2A5A">
        <w:rPr>
          <w:rFonts w:ascii="Times New Roman" w:eastAsia="Times New Roman" w:hAnsi="Times New Roman" w:cs="Times New Roman"/>
          <w:sz w:val="21"/>
          <w:szCs w:val="21"/>
          <w:lang w:val="en-US"/>
        </w:rPr>
        <w:t>Some directions to take when exploring the data:</w:t>
      </w:r>
    </w:p>
    <w:p w:rsidR="00DA2A5A" w:rsidRPr="00DA2A5A" w:rsidRDefault="00DA2A5A" w:rsidP="00702098">
      <w:pPr>
        <w:numPr>
          <w:ilvl w:val="0"/>
          <w:numId w:val="6"/>
        </w:numPr>
        <w:shd w:val="clear" w:color="auto" w:fill="FFFFFF"/>
        <w:spacing w:before="60" w:after="60" w:line="360" w:lineRule="auto"/>
        <w:ind w:left="0"/>
        <w:jc w:val="both"/>
        <w:textAlignment w:val="baseline"/>
        <w:rPr>
          <w:rFonts w:ascii="Times New Roman" w:eastAsia="Times New Roman" w:hAnsi="Times New Roman" w:cs="Times New Roman"/>
          <w:sz w:val="21"/>
          <w:szCs w:val="21"/>
          <w:lang w:val="en-US"/>
        </w:rPr>
      </w:pPr>
      <w:r>
        <w:rPr>
          <w:rFonts w:ascii="Times New Roman" w:eastAsia="Times New Roman" w:hAnsi="Times New Roman" w:cs="Times New Roman"/>
          <w:sz w:val="21"/>
          <w:szCs w:val="21"/>
          <w:lang w:val="en-US"/>
        </w:rPr>
        <w:t>Top 5 Cyber-attacks happened on 5</w:t>
      </w:r>
      <w:r w:rsidRPr="00DA2A5A">
        <w:rPr>
          <w:rFonts w:ascii="Times New Roman" w:eastAsia="Times New Roman" w:hAnsi="Times New Roman" w:cs="Times New Roman"/>
          <w:sz w:val="21"/>
          <w:szCs w:val="21"/>
          <w:vertAlign w:val="superscript"/>
          <w:lang w:val="en-US"/>
        </w:rPr>
        <w:t>th</w:t>
      </w:r>
      <w:r>
        <w:rPr>
          <w:rFonts w:ascii="Times New Roman" w:eastAsia="Times New Roman" w:hAnsi="Times New Roman" w:cs="Times New Roman"/>
          <w:sz w:val="21"/>
          <w:szCs w:val="21"/>
          <w:lang w:val="en-US"/>
        </w:rPr>
        <w:t xml:space="preserve"> October 2019.</w:t>
      </w:r>
    </w:p>
    <w:p w:rsidR="00DA2A5A" w:rsidRDefault="00DA2A5A" w:rsidP="00702098">
      <w:pPr>
        <w:numPr>
          <w:ilvl w:val="0"/>
          <w:numId w:val="6"/>
        </w:numPr>
        <w:shd w:val="clear" w:color="auto" w:fill="FFFFFF"/>
        <w:spacing w:before="60" w:after="60" w:line="360" w:lineRule="auto"/>
        <w:ind w:left="0"/>
        <w:jc w:val="both"/>
        <w:textAlignment w:val="baseline"/>
        <w:rPr>
          <w:rFonts w:ascii="Times New Roman" w:eastAsia="Times New Roman" w:hAnsi="Times New Roman" w:cs="Times New Roman"/>
          <w:sz w:val="21"/>
          <w:szCs w:val="21"/>
          <w:lang w:val="en-US"/>
        </w:rPr>
      </w:pPr>
      <w:r>
        <w:rPr>
          <w:rFonts w:ascii="Times New Roman" w:eastAsia="Times New Roman" w:hAnsi="Times New Roman" w:cs="Times New Roman"/>
          <w:sz w:val="21"/>
          <w:szCs w:val="21"/>
          <w:lang w:val="en-US"/>
        </w:rPr>
        <w:t>Top 5 attacking countries.</w:t>
      </w:r>
    </w:p>
    <w:p w:rsidR="00DA2A5A" w:rsidRPr="00DA2A5A" w:rsidRDefault="00DA2A5A" w:rsidP="00702098">
      <w:pPr>
        <w:numPr>
          <w:ilvl w:val="0"/>
          <w:numId w:val="6"/>
        </w:numPr>
        <w:shd w:val="clear" w:color="auto" w:fill="FFFFFF"/>
        <w:spacing w:before="60" w:after="60" w:line="360" w:lineRule="auto"/>
        <w:ind w:left="0"/>
        <w:jc w:val="both"/>
        <w:textAlignment w:val="baseline"/>
        <w:rPr>
          <w:rFonts w:ascii="Times New Roman" w:eastAsia="Times New Roman" w:hAnsi="Times New Roman" w:cs="Times New Roman"/>
          <w:sz w:val="21"/>
          <w:szCs w:val="21"/>
          <w:lang w:val="en-US"/>
        </w:rPr>
      </w:pPr>
      <w:r>
        <w:rPr>
          <w:rFonts w:ascii="Times New Roman" w:eastAsia="Times New Roman" w:hAnsi="Times New Roman" w:cs="Times New Roman"/>
          <w:sz w:val="21"/>
          <w:szCs w:val="21"/>
          <w:lang w:val="en-US"/>
        </w:rPr>
        <w:t>Attack type analysis.</w:t>
      </w:r>
    </w:p>
    <w:p w:rsidR="00DA2A5A" w:rsidRPr="00DA2A5A" w:rsidRDefault="00DA2A5A" w:rsidP="00702098">
      <w:pPr>
        <w:numPr>
          <w:ilvl w:val="0"/>
          <w:numId w:val="6"/>
        </w:numPr>
        <w:shd w:val="clear" w:color="auto" w:fill="FFFFFF"/>
        <w:spacing w:before="60" w:after="60" w:line="360" w:lineRule="auto"/>
        <w:ind w:left="0"/>
        <w:jc w:val="both"/>
        <w:textAlignment w:val="baseline"/>
        <w:rPr>
          <w:rFonts w:ascii="Times New Roman" w:eastAsia="Times New Roman" w:hAnsi="Times New Roman" w:cs="Times New Roman"/>
          <w:sz w:val="21"/>
          <w:szCs w:val="21"/>
          <w:lang w:val="en-US"/>
        </w:rPr>
      </w:pPr>
      <w:r>
        <w:rPr>
          <w:rFonts w:ascii="Times New Roman" w:eastAsia="Times New Roman" w:hAnsi="Times New Roman" w:cs="Times New Roman"/>
          <w:sz w:val="21"/>
          <w:szCs w:val="21"/>
          <w:lang w:val="en-US"/>
        </w:rPr>
        <w:t>Countries Attacking Too &amp; Fro.</w:t>
      </w:r>
    </w:p>
    <w:p w:rsidR="00DA2A5A" w:rsidRPr="00DA2A5A" w:rsidRDefault="00DA2A5A" w:rsidP="00702098">
      <w:pPr>
        <w:numPr>
          <w:ilvl w:val="0"/>
          <w:numId w:val="6"/>
        </w:numPr>
        <w:shd w:val="clear" w:color="auto" w:fill="FFFFFF"/>
        <w:spacing w:before="60" w:after="60" w:line="360" w:lineRule="auto"/>
        <w:ind w:left="0"/>
        <w:jc w:val="both"/>
        <w:textAlignment w:val="baseline"/>
        <w:rPr>
          <w:rFonts w:ascii="Times New Roman" w:eastAsia="Times New Roman" w:hAnsi="Times New Roman" w:cs="Times New Roman"/>
          <w:sz w:val="21"/>
          <w:szCs w:val="21"/>
          <w:lang w:val="en-US"/>
        </w:rPr>
      </w:pPr>
      <w:r>
        <w:rPr>
          <w:rFonts w:ascii="Times New Roman" w:eastAsia="Times New Roman" w:hAnsi="Times New Roman" w:cs="Times New Roman"/>
          <w:sz w:val="21"/>
          <w:szCs w:val="21"/>
          <w:lang w:val="en-US"/>
        </w:rPr>
        <w:t>Top 5 victim countries.</w:t>
      </w:r>
    </w:p>
    <w:p w:rsidR="00DA2A5A" w:rsidRDefault="00144B64" w:rsidP="00702098">
      <w:pPr>
        <w:numPr>
          <w:ilvl w:val="0"/>
          <w:numId w:val="6"/>
        </w:numPr>
        <w:shd w:val="clear" w:color="auto" w:fill="FFFFFF"/>
        <w:spacing w:before="60" w:after="60" w:line="360" w:lineRule="auto"/>
        <w:ind w:left="0"/>
        <w:jc w:val="both"/>
        <w:textAlignment w:val="baseline"/>
        <w:rPr>
          <w:rFonts w:ascii="Times New Roman" w:eastAsia="Times New Roman" w:hAnsi="Times New Roman" w:cs="Times New Roman"/>
          <w:sz w:val="21"/>
          <w:szCs w:val="21"/>
          <w:lang w:val="en-US"/>
        </w:rPr>
      </w:pPr>
      <w:r>
        <w:rPr>
          <w:rFonts w:ascii="Times New Roman" w:eastAsia="Times New Roman" w:hAnsi="Times New Roman" w:cs="Times New Roman"/>
          <w:sz w:val="21"/>
          <w:szCs w:val="21"/>
          <w:lang w:val="en-US"/>
        </w:rPr>
        <w:t>The n</w:t>
      </w:r>
      <w:r w:rsidR="00DA2A5A">
        <w:rPr>
          <w:rFonts w:ascii="Times New Roman" w:eastAsia="Times New Roman" w:hAnsi="Times New Roman" w:cs="Times New Roman"/>
          <w:sz w:val="21"/>
          <w:szCs w:val="21"/>
          <w:lang w:val="en-US"/>
        </w:rPr>
        <w:t xml:space="preserve">umber of attacks happened on </w:t>
      </w:r>
      <w:r>
        <w:rPr>
          <w:rFonts w:ascii="Times New Roman" w:eastAsia="Times New Roman" w:hAnsi="Times New Roman" w:cs="Times New Roman"/>
          <w:sz w:val="21"/>
          <w:szCs w:val="21"/>
          <w:lang w:val="en-US"/>
        </w:rPr>
        <w:t xml:space="preserve">the </w:t>
      </w:r>
      <w:r w:rsidR="00DA2A5A">
        <w:rPr>
          <w:rFonts w:ascii="Times New Roman" w:eastAsia="Times New Roman" w:hAnsi="Times New Roman" w:cs="Times New Roman"/>
          <w:sz w:val="21"/>
          <w:szCs w:val="21"/>
          <w:lang w:val="en-US"/>
        </w:rPr>
        <w:t xml:space="preserve">different hour of </w:t>
      </w:r>
      <w:r>
        <w:rPr>
          <w:rFonts w:ascii="Times New Roman" w:eastAsia="Times New Roman" w:hAnsi="Times New Roman" w:cs="Times New Roman"/>
          <w:sz w:val="21"/>
          <w:szCs w:val="21"/>
          <w:lang w:val="en-US"/>
        </w:rPr>
        <w:t xml:space="preserve">the </w:t>
      </w:r>
      <w:r w:rsidR="00DA2A5A">
        <w:rPr>
          <w:rFonts w:ascii="Times New Roman" w:eastAsia="Times New Roman" w:hAnsi="Times New Roman" w:cs="Times New Roman"/>
          <w:sz w:val="21"/>
          <w:szCs w:val="21"/>
          <w:lang w:val="en-US"/>
        </w:rPr>
        <w:t>day.</w:t>
      </w:r>
    </w:p>
    <w:p w:rsidR="00DA2A5A" w:rsidRPr="00DA2A5A" w:rsidRDefault="00DA2A5A" w:rsidP="00702098">
      <w:pPr>
        <w:numPr>
          <w:ilvl w:val="0"/>
          <w:numId w:val="6"/>
        </w:numPr>
        <w:shd w:val="clear" w:color="auto" w:fill="FFFFFF"/>
        <w:spacing w:before="60" w:after="60" w:line="360" w:lineRule="auto"/>
        <w:ind w:left="0"/>
        <w:jc w:val="both"/>
        <w:textAlignment w:val="baseline"/>
        <w:rPr>
          <w:rFonts w:ascii="Times New Roman" w:eastAsia="Times New Roman" w:hAnsi="Times New Roman" w:cs="Times New Roman"/>
          <w:sz w:val="21"/>
          <w:szCs w:val="21"/>
          <w:lang w:val="en-US"/>
        </w:rPr>
      </w:pPr>
      <w:r>
        <w:rPr>
          <w:rFonts w:ascii="Times New Roman" w:eastAsia="Times New Roman" w:hAnsi="Times New Roman" w:cs="Times New Roman"/>
          <w:sz w:val="21"/>
          <w:szCs w:val="21"/>
          <w:lang w:val="en-US"/>
        </w:rPr>
        <w:t xml:space="preserve">Type of Attacks happened on </w:t>
      </w:r>
      <w:r w:rsidR="00144B64">
        <w:rPr>
          <w:rFonts w:ascii="Times New Roman" w:eastAsia="Times New Roman" w:hAnsi="Times New Roman" w:cs="Times New Roman"/>
          <w:sz w:val="21"/>
          <w:szCs w:val="21"/>
          <w:lang w:val="en-US"/>
        </w:rPr>
        <w:t xml:space="preserve">the </w:t>
      </w:r>
      <w:r>
        <w:rPr>
          <w:rFonts w:ascii="Times New Roman" w:eastAsia="Times New Roman" w:hAnsi="Times New Roman" w:cs="Times New Roman"/>
          <w:sz w:val="21"/>
          <w:szCs w:val="21"/>
          <w:lang w:val="en-US"/>
        </w:rPr>
        <w:t xml:space="preserve">different hour of </w:t>
      </w:r>
      <w:r w:rsidR="00144B64">
        <w:rPr>
          <w:rFonts w:ascii="Times New Roman" w:eastAsia="Times New Roman" w:hAnsi="Times New Roman" w:cs="Times New Roman"/>
          <w:sz w:val="21"/>
          <w:szCs w:val="21"/>
          <w:lang w:val="en-US"/>
        </w:rPr>
        <w:t xml:space="preserve">the </w:t>
      </w:r>
      <w:r>
        <w:rPr>
          <w:rFonts w:ascii="Times New Roman" w:eastAsia="Times New Roman" w:hAnsi="Times New Roman" w:cs="Times New Roman"/>
          <w:sz w:val="21"/>
          <w:szCs w:val="21"/>
          <w:lang w:val="en-US"/>
        </w:rPr>
        <w:t>day.</w:t>
      </w:r>
    </w:p>
    <w:p w:rsidR="00DA2A5A" w:rsidRPr="00DA2A5A" w:rsidRDefault="00DA2A5A" w:rsidP="00702098">
      <w:pPr>
        <w:spacing w:after="200" w:line="360" w:lineRule="auto"/>
        <w:jc w:val="both"/>
        <w:rPr>
          <w:rFonts w:ascii="Times New Roman" w:eastAsia="Calibri" w:hAnsi="Times New Roman" w:cs="Times New Roman"/>
          <w:sz w:val="21"/>
          <w:szCs w:val="21"/>
          <w:lang w:val="en-US"/>
        </w:rPr>
      </w:pPr>
      <w:r w:rsidRPr="00DA2A5A">
        <w:rPr>
          <w:rFonts w:ascii="Times New Roman" w:eastAsia="Calibri" w:hAnsi="Times New Roman" w:cs="Times New Roman"/>
          <w:sz w:val="21"/>
          <w:szCs w:val="21"/>
          <w:lang w:val="en-US"/>
        </w:rPr>
        <w:t>Aim of this project is to answer the above objectives in the form of visualization by creating a dashboard to convey the answers effectively.</w:t>
      </w:r>
    </w:p>
    <w:p w:rsidR="00DA2A5A" w:rsidRDefault="00DA2A5A" w:rsidP="00E47D36">
      <w:pPr>
        <w:spacing w:line="240" w:lineRule="auto"/>
        <w:ind w:left="720"/>
        <w:rPr>
          <w:rFonts w:ascii="Times New Roman" w:hAnsi="Times New Roman" w:cs="Times New Roman"/>
          <w:b/>
          <w:sz w:val="32"/>
          <w:szCs w:val="32"/>
          <w:u w:val="single"/>
        </w:rPr>
      </w:pPr>
    </w:p>
    <w:p w:rsidR="006478F1" w:rsidRDefault="006478F1" w:rsidP="00277CFD">
      <w:pPr>
        <w:jc w:val="center"/>
        <w:rPr>
          <w:rFonts w:ascii="Times New Roman" w:hAnsi="Times New Roman" w:cs="Times New Roman"/>
          <w:b/>
          <w:sz w:val="28"/>
          <w:szCs w:val="28"/>
          <w:u w:val="single"/>
        </w:rPr>
      </w:pPr>
    </w:p>
    <w:p w:rsidR="00005C2B" w:rsidRDefault="00005C2B" w:rsidP="00277CFD">
      <w:pPr>
        <w:jc w:val="center"/>
        <w:rPr>
          <w:rFonts w:ascii="Times New Roman" w:hAnsi="Times New Roman" w:cs="Times New Roman"/>
          <w:b/>
          <w:sz w:val="28"/>
          <w:szCs w:val="28"/>
          <w:u w:val="single"/>
        </w:rPr>
      </w:pPr>
    </w:p>
    <w:p w:rsidR="00005C2B" w:rsidRDefault="00005C2B" w:rsidP="00277CFD">
      <w:pPr>
        <w:jc w:val="center"/>
        <w:rPr>
          <w:rFonts w:ascii="Times New Roman" w:hAnsi="Times New Roman" w:cs="Times New Roman"/>
          <w:b/>
          <w:sz w:val="28"/>
          <w:szCs w:val="28"/>
          <w:u w:val="single"/>
        </w:rPr>
      </w:pPr>
    </w:p>
    <w:p w:rsidR="00005C2B" w:rsidRDefault="00005C2B" w:rsidP="00277CFD">
      <w:pPr>
        <w:jc w:val="center"/>
        <w:rPr>
          <w:rFonts w:ascii="Times New Roman" w:hAnsi="Times New Roman" w:cs="Times New Roman"/>
          <w:b/>
          <w:sz w:val="28"/>
          <w:szCs w:val="28"/>
          <w:u w:val="single"/>
        </w:rPr>
      </w:pPr>
    </w:p>
    <w:p w:rsidR="00005C2B" w:rsidRDefault="00005C2B" w:rsidP="00277CFD">
      <w:pPr>
        <w:jc w:val="center"/>
        <w:rPr>
          <w:rFonts w:ascii="Times New Roman" w:hAnsi="Times New Roman" w:cs="Times New Roman"/>
          <w:b/>
          <w:sz w:val="28"/>
          <w:szCs w:val="28"/>
          <w:u w:val="single"/>
        </w:rPr>
      </w:pPr>
    </w:p>
    <w:p w:rsidR="00005C2B" w:rsidRDefault="00005C2B" w:rsidP="00277CFD">
      <w:pPr>
        <w:jc w:val="center"/>
        <w:rPr>
          <w:rFonts w:ascii="Times New Roman" w:hAnsi="Times New Roman" w:cs="Times New Roman"/>
          <w:b/>
          <w:sz w:val="28"/>
          <w:szCs w:val="28"/>
          <w:u w:val="single"/>
        </w:rPr>
      </w:pPr>
    </w:p>
    <w:p w:rsidR="00005C2B" w:rsidRDefault="00005C2B" w:rsidP="00277CFD">
      <w:pPr>
        <w:jc w:val="center"/>
        <w:rPr>
          <w:rFonts w:ascii="Times New Roman" w:hAnsi="Times New Roman" w:cs="Times New Roman"/>
          <w:b/>
          <w:sz w:val="28"/>
          <w:szCs w:val="28"/>
          <w:u w:val="single"/>
        </w:rPr>
      </w:pPr>
    </w:p>
    <w:p w:rsidR="00005C2B" w:rsidRDefault="00005C2B" w:rsidP="00277CFD">
      <w:pPr>
        <w:jc w:val="center"/>
        <w:rPr>
          <w:rFonts w:ascii="Times New Roman" w:hAnsi="Times New Roman" w:cs="Times New Roman"/>
          <w:b/>
          <w:sz w:val="28"/>
          <w:szCs w:val="28"/>
          <w:u w:val="single"/>
        </w:rPr>
      </w:pPr>
    </w:p>
    <w:p w:rsidR="00005C2B" w:rsidRDefault="00005C2B" w:rsidP="00277CFD">
      <w:pPr>
        <w:jc w:val="center"/>
        <w:rPr>
          <w:rFonts w:ascii="Times New Roman" w:hAnsi="Times New Roman" w:cs="Times New Roman"/>
          <w:b/>
          <w:sz w:val="28"/>
          <w:szCs w:val="28"/>
          <w:u w:val="single"/>
        </w:rPr>
      </w:pPr>
    </w:p>
    <w:p w:rsidR="00005C2B" w:rsidRDefault="00005C2B" w:rsidP="00277CFD">
      <w:pPr>
        <w:jc w:val="center"/>
        <w:rPr>
          <w:rFonts w:ascii="Times New Roman" w:hAnsi="Times New Roman" w:cs="Times New Roman"/>
          <w:b/>
          <w:sz w:val="28"/>
          <w:szCs w:val="28"/>
          <w:u w:val="single"/>
        </w:rPr>
      </w:pPr>
    </w:p>
    <w:p w:rsidR="0020046E" w:rsidRDefault="0020046E" w:rsidP="0020046E">
      <w:pPr>
        <w:rPr>
          <w:rFonts w:ascii="Times New Roman" w:hAnsi="Times New Roman" w:cs="Times New Roman"/>
          <w:b/>
          <w:sz w:val="28"/>
          <w:szCs w:val="28"/>
          <w:u w:val="single"/>
        </w:rPr>
      </w:pPr>
    </w:p>
    <w:p w:rsidR="00984E0D" w:rsidRDefault="00984E0D" w:rsidP="0020046E">
      <w:pPr>
        <w:jc w:val="center"/>
        <w:rPr>
          <w:rFonts w:ascii="Times New Roman" w:hAnsi="Times New Roman" w:cs="Times New Roman"/>
          <w:b/>
          <w:sz w:val="32"/>
          <w:szCs w:val="28"/>
          <w:u w:val="single"/>
        </w:rPr>
      </w:pPr>
    </w:p>
    <w:p w:rsidR="00277CFD" w:rsidRPr="00090CCF" w:rsidRDefault="00277CFD" w:rsidP="0020046E">
      <w:pPr>
        <w:jc w:val="center"/>
        <w:rPr>
          <w:rFonts w:ascii="Times New Roman" w:hAnsi="Times New Roman" w:cs="Times New Roman"/>
          <w:b/>
          <w:sz w:val="32"/>
          <w:szCs w:val="28"/>
          <w:u w:val="single"/>
        </w:rPr>
      </w:pPr>
      <w:r w:rsidRPr="00090CCF">
        <w:rPr>
          <w:rFonts w:ascii="Times New Roman" w:hAnsi="Times New Roman" w:cs="Times New Roman"/>
          <w:b/>
          <w:sz w:val="32"/>
          <w:szCs w:val="28"/>
          <w:u w:val="single"/>
        </w:rPr>
        <w:lastRenderedPageBreak/>
        <w:t>ETL PROCESS</w:t>
      </w:r>
    </w:p>
    <w:p w:rsidR="007B30B6" w:rsidRDefault="00277CFD" w:rsidP="006C79FD">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AF28E0">
        <w:rPr>
          <w:rFonts w:ascii="Times New Roman" w:eastAsia="Times New Roman" w:hAnsi="Times New Roman" w:cs="Times New Roman"/>
          <w:color w:val="222222"/>
          <w:sz w:val="24"/>
          <w:szCs w:val="24"/>
        </w:rPr>
        <w:t>ETL is defined as a process that extracts the data from different RDBMS source systems, then transforms the data (like applying calculations, concatenations, etc.) and finally loads the data into the Data Warehouse system. ETL full-form is Extract, Transform and Load.</w:t>
      </w:r>
    </w:p>
    <w:p w:rsidR="003317A6" w:rsidRPr="003317A6" w:rsidRDefault="003317A6" w:rsidP="006C79FD">
      <w:pPr>
        <w:pStyle w:val="Default"/>
        <w:jc w:val="both"/>
        <w:rPr>
          <w:b/>
        </w:rPr>
      </w:pPr>
      <w:r>
        <w:rPr>
          <w:b/>
        </w:rPr>
        <w:t>Extraction:</w:t>
      </w:r>
    </w:p>
    <w:p w:rsidR="006478F1" w:rsidRDefault="006478F1" w:rsidP="006C79FD">
      <w:pPr>
        <w:pStyle w:val="Default"/>
        <w:jc w:val="both"/>
        <w:rPr>
          <w:sz w:val="23"/>
          <w:szCs w:val="23"/>
        </w:rPr>
      </w:pPr>
      <w:r>
        <w:rPr>
          <w:sz w:val="23"/>
          <w:szCs w:val="23"/>
        </w:rPr>
        <w:t>Extraction is the first step in the ETL process, which basically deals with the data mining and data selection phase. In this step</w:t>
      </w:r>
      <w:r w:rsidR="00144B64">
        <w:rPr>
          <w:sz w:val="23"/>
          <w:szCs w:val="23"/>
        </w:rPr>
        <w:t>,</w:t>
      </w:r>
      <w:r>
        <w:rPr>
          <w:sz w:val="23"/>
          <w:szCs w:val="23"/>
        </w:rPr>
        <w:t xml:space="preserve"> we have to use different sources through which we are going to extract our files for the analysis. Extraction involves the files like .csv and others which need cleaning. This process plays eminent roles because one we are done with the extraction, everything turns out to be simple for us. Different functions are used to maintain the normality and atomicity of the data sets. </w:t>
      </w:r>
    </w:p>
    <w:p w:rsidR="003317A6" w:rsidRDefault="003317A6" w:rsidP="006C79FD">
      <w:pPr>
        <w:pStyle w:val="Default"/>
        <w:jc w:val="both"/>
        <w:rPr>
          <w:sz w:val="23"/>
          <w:szCs w:val="23"/>
        </w:rPr>
      </w:pPr>
    </w:p>
    <w:p w:rsidR="006478F1" w:rsidRPr="003317A6" w:rsidRDefault="006478F1" w:rsidP="006C79FD">
      <w:pPr>
        <w:pStyle w:val="Default"/>
        <w:jc w:val="both"/>
        <w:rPr>
          <w:b/>
          <w:sz w:val="23"/>
          <w:szCs w:val="23"/>
        </w:rPr>
      </w:pPr>
      <w:r w:rsidRPr="003317A6">
        <w:rPr>
          <w:b/>
          <w:sz w:val="23"/>
          <w:szCs w:val="23"/>
        </w:rPr>
        <w:t>Transformation</w:t>
      </w:r>
      <w:r w:rsidR="003317A6">
        <w:rPr>
          <w:b/>
          <w:sz w:val="23"/>
          <w:szCs w:val="23"/>
        </w:rPr>
        <w:t>:</w:t>
      </w:r>
      <w:r w:rsidRPr="003317A6">
        <w:rPr>
          <w:b/>
          <w:sz w:val="23"/>
          <w:szCs w:val="23"/>
        </w:rPr>
        <w:t xml:space="preserve"> </w:t>
      </w:r>
    </w:p>
    <w:p w:rsidR="006478F1" w:rsidRDefault="006478F1" w:rsidP="006C79FD">
      <w:pPr>
        <w:pStyle w:val="Default"/>
        <w:jc w:val="both"/>
        <w:rPr>
          <w:sz w:val="23"/>
          <w:szCs w:val="23"/>
        </w:rPr>
      </w:pPr>
      <w:r>
        <w:rPr>
          <w:sz w:val="23"/>
          <w:szCs w:val="23"/>
        </w:rPr>
        <w:t xml:space="preserve">Transformation is the second phase of data cleaning. Once the data are extracted and cleaned it needs to be transformed into </w:t>
      </w:r>
      <w:r w:rsidR="00144B64">
        <w:rPr>
          <w:sz w:val="23"/>
          <w:szCs w:val="23"/>
        </w:rPr>
        <w:t xml:space="preserve">a </w:t>
      </w:r>
      <w:r>
        <w:rPr>
          <w:sz w:val="23"/>
          <w:szCs w:val="23"/>
        </w:rPr>
        <w:t>set of cleaned and well</w:t>
      </w:r>
      <w:r w:rsidR="00144B64">
        <w:rPr>
          <w:sz w:val="23"/>
          <w:szCs w:val="23"/>
        </w:rPr>
        <w:t>-</w:t>
      </w:r>
      <w:r>
        <w:rPr>
          <w:sz w:val="23"/>
          <w:szCs w:val="23"/>
        </w:rPr>
        <w:t>defined data. The transformation takes place in different models. In our coursework</w:t>
      </w:r>
      <w:r w:rsidR="00144B64">
        <w:rPr>
          <w:sz w:val="23"/>
          <w:szCs w:val="23"/>
        </w:rPr>
        <w:t>,</w:t>
      </w:r>
      <w:r>
        <w:rPr>
          <w:sz w:val="23"/>
          <w:szCs w:val="23"/>
        </w:rPr>
        <w:t xml:space="preserve"> we did transformation with an in-built Pivot Table and manually too. However, Pivot table helped a lot in the data transformation. Different charts models are used to make the visual appearance of the data sets. </w:t>
      </w:r>
    </w:p>
    <w:p w:rsidR="003317A6" w:rsidRDefault="003317A6" w:rsidP="006C79FD">
      <w:pPr>
        <w:pStyle w:val="Default"/>
        <w:jc w:val="both"/>
        <w:rPr>
          <w:b/>
          <w:bCs/>
          <w:sz w:val="23"/>
          <w:szCs w:val="23"/>
        </w:rPr>
      </w:pPr>
    </w:p>
    <w:p w:rsidR="003317A6" w:rsidRDefault="003317A6" w:rsidP="006C79FD">
      <w:pPr>
        <w:pStyle w:val="Default"/>
        <w:jc w:val="both"/>
        <w:rPr>
          <w:b/>
          <w:bCs/>
          <w:sz w:val="23"/>
          <w:szCs w:val="23"/>
        </w:rPr>
      </w:pPr>
      <w:r>
        <w:rPr>
          <w:b/>
          <w:bCs/>
          <w:sz w:val="23"/>
          <w:szCs w:val="23"/>
        </w:rPr>
        <w:t>Load/Visualization:</w:t>
      </w:r>
    </w:p>
    <w:p w:rsidR="006478F1" w:rsidRDefault="006478F1" w:rsidP="006C79FD">
      <w:pPr>
        <w:pStyle w:val="Default"/>
        <w:jc w:val="both"/>
        <w:rPr>
          <w:sz w:val="23"/>
          <w:szCs w:val="23"/>
        </w:rPr>
      </w:pPr>
      <w:r>
        <w:rPr>
          <w:sz w:val="23"/>
          <w:szCs w:val="23"/>
        </w:rPr>
        <w:t xml:space="preserve">Data once get transformed needs to be </w:t>
      </w:r>
      <w:r w:rsidR="00702AA3">
        <w:rPr>
          <w:sz w:val="23"/>
          <w:szCs w:val="23"/>
        </w:rPr>
        <w:t>analysed</w:t>
      </w:r>
      <w:r>
        <w:rPr>
          <w:sz w:val="23"/>
          <w:szCs w:val="23"/>
        </w:rPr>
        <w:t xml:space="preserve">. This process is the ultimate process in which results are extracted from the graphs and visual models. Different models represented dynamically can be used to anticipate results, make careful observations and create </w:t>
      </w:r>
      <w:r w:rsidR="00144B64">
        <w:rPr>
          <w:sz w:val="23"/>
          <w:szCs w:val="23"/>
        </w:rPr>
        <w:t xml:space="preserve">a </w:t>
      </w:r>
      <w:r>
        <w:rPr>
          <w:sz w:val="23"/>
          <w:szCs w:val="23"/>
        </w:rPr>
        <w:t>fascinating story out of it.</w:t>
      </w:r>
    </w:p>
    <w:p w:rsidR="0022360E" w:rsidRDefault="0022360E" w:rsidP="003317A6">
      <w:pPr>
        <w:pStyle w:val="Default"/>
        <w:rPr>
          <w:sz w:val="23"/>
          <w:szCs w:val="23"/>
        </w:rPr>
      </w:pPr>
    </w:p>
    <w:p w:rsidR="00ED4FED" w:rsidRDefault="00ED4FED" w:rsidP="00005C2B">
      <w:pPr>
        <w:spacing w:line="240" w:lineRule="auto"/>
        <w:rPr>
          <w:rFonts w:ascii="Times New Roman" w:hAnsi="Times New Roman" w:cs="Times New Roman"/>
          <w:b/>
          <w:sz w:val="23"/>
          <w:szCs w:val="23"/>
        </w:rPr>
      </w:pPr>
    </w:p>
    <w:p w:rsidR="00ED4FED" w:rsidRDefault="00ED4FED" w:rsidP="00005C2B">
      <w:pPr>
        <w:spacing w:line="240" w:lineRule="auto"/>
        <w:rPr>
          <w:rFonts w:ascii="Times New Roman" w:hAnsi="Times New Roman" w:cs="Times New Roman"/>
          <w:b/>
          <w:sz w:val="23"/>
          <w:szCs w:val="23"/>
        </w:rPr>
      </w:pPr>
    </w:p>
    <w:p w:rsidR="00005C2B" w:rsidRPr="00ED4FED" w:rsidRDefault="001C48D9" w:rsidP="00ED4FED">
      <w:pPr>
        <w:spacing w:line="240" w:lineRule="auto"/>
        <w:jc w:val="center"/>
        <w:rPr>
          <w:rFonts w:ascii="Times New Roman" w:hAnsi="Times New Roman" w:cs="Times New Roman"/>
          <w:b/>
          <w:sz w:val="32"/>
          <w:szCs w:val="32"/>
          <w:u w:val="single"/>
        </w:rPr>
      </w:pPr>
      <w:r w:rsidRPr="00ED4FED">
        <w:rPr>
          <w:rFonts w:ascii="Times New Roman" w:hAnsi="Times New Roman" w:cs="Times New Roman"/>
          <w:b/>
          <w:noProof/>
          <w:sz w:val="32"/>
          <w:szCs w:val="32"/>
          <w:u w:val="single"/>
          <w:lang w:eastAsia="en-IN"/>
        </w:rPr>
        <w:drawing>
          <wp:anchor distT="0" distB="0" distL="114300" distR="114300" simplePos="0" relativeHeight="251661312" behindDoc="1" locked="0" layoutInCell="1" allowOverlap="1" wp14:anchorId="3D609FB2" wp14:editId="3EDB4DA0">
            <wp:simplePos x="0" y="0"/>
            <wp:positionH relativeFrom="margin">
              <wp:align>right</wp:align>
            </wp:positionH>
            <wp:positionV relativeFrom="paragraph">
              <wp:posOffset>360731</wp:posOffset>
            </wp:positionV>
            <wp:extent cx="5731510" cy="1915160"/>
            <wp:effectExtent l="0" t="0" r="2540" b="8890"/>
            <wp:wrapTight wrapText="bothSides">
              <wp:wrapPolygon edited="0">
                <wp:start x="0" y="0"/>
                <wp:lineTo x="0" y="21485"/>
                <wp:lineTo x="21538" y="21485"/>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1915160"/>
                    </a:xfrm>
                    <a:prstGeom prst="rect">
                      <a:avLst/>
                    </a:prstGeom>
                  </pic:spPr>
                </pic:pic>
              </a:graphicData>
            </a:graphic>
            <wp14:sizeRelH relativeFrom="page">
              <wp14:pctWidth>0</wp14:pctWidth>
            </wp14:sizeRelH>
            <wp14:sizeRelV relativeFrom="page">
              <wp14:pctHeight>0</wp14:pctHeight>
            </wp14:sizeRelV>
          </wp:anchor>
        </w:drawing>
      </w:r>
      <w:r w:rsidR="00005C2B" w:rsidRPr="00ED4FED">
        <w:rPr>
          <w:rFonts w:ascii="Times New Roman" w:hAnsi="Times New Roman" w:cs="Times New Roman"/>
          <w:b/>
          <w:sz w:val="32"/>
          <w:szCs w:val="32"/>
          <w:u w:val="single"/>
        </w:rPr>
        <w:t>DATASET DESCRIPTION:</w:t>
      </w:r>
    </w:p>
    <w:p w:rsidR="00005C2B" w:rsidRDefault="00005C2B" w:rsidP="00005C2B">
      <w:pPr>
        <w:pStyle w:val="Default"/>
        <w:rPr>
          <w:sz w:val="23"/>
          <w:szCs w:val="23"/>
        </w:rPr>
      </w:pPr>
    </w:p>
    <w:p w:rsidR="00ED4FED" w:rsidRDefault="00ED4FED" w:rsidP="00005C2B">
      <w:pPr>
        <w:pStyle w:val="Default"/>
        <w:rPr>
          <w:b/>
          <w:sz w:val="23"/>
          <w:szCs w:val="23"/>
        </w:rPr>
      </w:pPr>
    </w:p>
    <w:p w:rsidR="00ED4FED" w:rsidRDefault="00ED4FED" w:rsidP="00005C2B">
      <w:pPr>
        <w:pStyle w:val="Default"/>
        <w:rPr>
          <w:b/>
          <w:sz w:val="23"/>
          <w:szCs w:val="23"/>
        </w:rPr>
      </w:pPr>
    </w:p>
    <w:p w:rsidR="006C79FD" w:rsidRDefault="006C79FD" w:rsidP="00005C2B">
      <w:pPr>
        <w:pStyle w:val="Default"/>
        <w:rPr>
          <w:b/>
          <w:sz w:val="23"/>
          <w:szCs w:val="23"/>
        </w:rPr>
      </w:pPr>
    </w:p>
    <w:p w:rsidR="00ED4FED" w:rsidRDefault="00ED4FED" w:rsidP="00005C2B">
      <w:pPr>
        <w:pStyle w:val="Default"/>
        <w:rPr>
          <w:b/>
          <w:sz w:val="23"/>
          <w:szCs w:val="23"/>
        </w:rPr>
      </w:pPr>
    </w:p>
    <w:p w:rsidR="00ED4FED" w:rsidRDefault="00ED4FED" w:rsidP="00005C2B">
      <w:pPr>
        <w:pStyle w:val="Default"/>
        <w:rPr>
          <w:b/>
          <w:sz w:val="23"/>
          <w:szCs w:val="23"/>
        </w:rPr>
      </w:pPr>
    </w:p>
    <w:p w:rsidR="00ED4FED" w:rsidRDefault="00ED4FED" w:rsidP="00005C2B">
      <w:pPr>
        <w:pStyle w:val="Default"/>
        <w:rPr>
          <w:b/>
          <w:sz w:val="23"/>
          <w:szCs w:val="23"/>
        </w:rPr>
      </w:pPr>
    </w:p>
    <w:p w:rsidR="00ED4FED" w:rsidRDefault="00ED4FED" w:rsidP="00ED4FED">
      <w:pPr>
        <w:pStyle w:val="Default"/>
        <w:rPr>
          <w:b/>
          <w:sz w:val="23"/>
          <w:szCs w:val="23"/>
        </w:rPr>
      </w:pPr>
    </w:p>
    <w:p w:rsidR="00E11E0C" w:rsidRDefault="00E11E0C" w:rsidP="00ED4FED">
      <w:pPr>
        <w:pStyle w:val="Default"/>
        <w:jc w:val="center"/>
        <w:rPr>
          <w:b/>
          <w:sz w:val="32"/>
          <w:szCs w:val="32"/>
          <w:u w:val="single"/>
        </w:rPr>
      </w:pPr>
      <w:r>
        <w:rPr>
          <w:b/>
          <w:sz w:val="32"/>
          <w:szCs w:val="32"/>
          <w:u w:val="single"/>
        </w:rPr>
        <w:lastRenderedPageBreak/>
        <w:t>DATA SOURCE:</w:t>
      </w:r>
    </w:p>
    <w:p w:rsidR="00E11E0C" w:rsidRDefault="00E11E0C" w:rsidP="00ED4FED">
      <w:pPr>
        <w:pStyle w:val="Default"/>
        <w:jc w:val="center"/>
        <w:rPr>
          <w:b/>
          <w:sz w:val="32"/>
          <w:szCs w:val="32"/>
          <w:u w:val="single"/>
        </w:rPr>
      </w:pPr>
    </w:p>
    <w:p w:rsidR="00E11E0C" w:rsidRDefault="00E11E0C" w:rsidP="00ED4FED">
      <w:pPr>
        <w:pStyle w:val="Default"/>
        <w:jc w:val="center"/>
      </w:pPr>
      <w:r>
        <w:t xml:space="preserve">Link: </w:t>
      </w:r>
      <w:r w:rsidRPr="00E11E0C">
        <w:t>https://threatmap.bitdefender.com</w:t>
      </w:r>
    </w:p>
    <w:p w:rsidR="00E11E0C" w:rsidRDefault="00E11E0C" w:rsidP="00ED4FED">
      <w:pPr>
        <w:pStyle w:val="Default"/>
        <w:jc w:val="center"/>
        <w:rPr>
          <w:b/>
          <w:sz w:val="32"/>
          <w:szCs w:val="32"/>
          <w:u w:val="single"/>
        </w:rPr>
      </w:pPr>
    </w:p>
    <w:p w:rsidR="00E11E0C" w:rsidRDefault="00E11E0C" w:rsidP="00ED4FED">
      <w:pPr>
        <w:pStyle w:val="Default"/>
        <w:jc w:val="center"/>
        <w:rPr>
          <w:b/>
          <w:sz w:val="32"/>
          <w:szCs w:val="32"/>
          <w:u w:val="single"/>
        </w:rPr>
      </w:pPr>
      <w:r w:rsidRPr="00E11E0C">
        <w:rPr>
          <w:b/>
          <w:noProof/>
          <w:sz w:val="32"/>
          <w:szCs w:val="32"/>
          <w:u w:val="single"/>
          <w:lang w:eastAsia="en-IN"/>
        </w:rPr>
        <w:drawing>
          <wp:inline distT="0" distB="0" distL="0" distR="0" wp14:anchorId="3EBED74E" wp14:editId="3666D2E6">
            <wp:extent cx="5731510" cy="25787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78735"/>
                    </a:xfrm>
                    <a:prstGeom prst="rect">
                      <a:avLst/>
                    </a:prstGeom>
                  </pic:spPr>
                </pic:pic>
              </a:graphicData>
            </a:graphic>
          </wp:inline>
        </w:drawing>
      </w:r>
    </w:p>
    <w:p w:rsidR="00D224BF" w:rsidRDefault="00D224BF" w:rsidP="00ED4FED">
      <w:pPr>
        <w:pStyle w:val="Default"/>
        <w:jc w:val="center"/>
        <w:rPr>
          <w:b/>
          <w:sz w:val="32"/>
          <w:szCs w:val="32"/>
          <w:u w:val="single"/>
        </w:rPr>
      </w:pPr>
    </w:p>
    <w:p w:rsidR="00D224BF" w:rsidRDefault="00D224BF" w:rsidP="00ED4FED">
      <w:pPr>
        <w:pStyle w:val="Default"/>
        <w:jc w:val="center"/>
        <w:rPr>
          <w:b/>
          <w:sz w:val="32"/>
          <w:szCs w:val="32"/>
          <w:u w:val="single"/>
        </w:rPr>
      </w:pPr>
    </w:p>
    <w:p w:rsidR="00ED4FED" w:rsidRPr="00ED4FED" w:rsidRDefault="00ED4FED" w:rsidP="00ED4FED">
      <w:pPr>
        <w:pStyle w:val="Default"/>
        <w:jc w:val="center"/>
        <w:rPr>
          <w:b/>
          <w:sz w:val="32"/>
          <w:szCs w:val="32"/>
          <w:u w:val="single"/>
        </w:rPr>
      </w:pPr>
      <w:r w:rsidRPr="00ED4FED">
        <w:rPr>
          <w:b/>
          <w:sz w:val="32"/>
          <w:szCs w:val="32"/>
          <w:u w:val="single"/>
        </w:rPr>
        <w:t>Data Collection Script:</w:t>
      </w:r>
    </w:p>
    <w:p w:rsidR="00ED4FED" w:rsidRDefault="00ED4FED" w:rsidP="00005C2B">
      <w:pPr>
        <w:pStyle w:val="Default"/>
        <w:rPr>
          <w:sz w:val="23"/>
          <w:szCs w:val="23"/>
        </w:rPr>
      </w:pPr>
    </w:p>
    <w:p w:rsidR="00ED4FED" w:rsidRPr="00ED4FED" w:rsidRDefault="00ED4FED" w:rsidP="00ED4FED">
      <w:pPr>
        <w:pStyle w:val="Default"/>
        <w:rPr>
          <w:sz w:val="23"/>
          <w:szCs w:val="23"/>
        </w:rPr>
      </w:pPr>
      <w:r w:rsidRPr="00ED4FED">
        <w:rPr>
          <w:sz w:val="23"/>
          <w:szCs w:val="23"/>
        </w:rPr>
        <w:t># This script is written to scrape the data from a dynamic website.</w:t>
      </w:r>
    </w:p>
    <w:p w:rsidR="00ED4FED" w:rsidRPr="00ED4FED" w:rsidRDefault="00ED4FED" w:rsidP="00ED4FED">
      <w:pPr>
        <w:pStyle w:val="Default"/>
        <w:rPr>
          <w:sz w:val="23"/>
          <w:szCs w:val="23"/>
        </w:rPr>
      </w:pPr>
      <w:r w:rsidRPr="00ED4FED">
        <w:rPr>
          <w:sz w:val="23"/>
          <w:szCs w:val="23"/>
        </w:rPr>
        <w:t># A dynamic website is a site that contains dynamic pages such as templates,</w:t>
      </w:r>
    </w:p>
    <w:p w:rsidR="00ED4FED" w:rsidRPr="00ED4FED" w:rsidRDefault="00ED4FED" w:rsidP="00ED4FED">
      <w:pPr>
        <w:pStyle w:val="Default"/>
        <w:rPr>
          <w:sz w:val="23"/>
          <w:szCs w:val="23"/>
        </w:rPr>
      </w:pPr>
      <w:r w:rsidRPr="00ED4FED">
        <w:rPr>
          <w:sz w:val="23"/>
          <w:szCs w:val="23"/>
        </w:rPr>
        <w:t># contents, scripts etc. In a nutshell, the dynamic website displays various</w:t>
      </w:r>
    </w:p>
    <w:p w:rsidR="00ED4FED" w:rsidRPr="00ED4FED" w:rsidRDefault="00ED4FED" w:rsidP="00ED4FED">
      <w:pPr>
        <w:pStyle w:val="Default"/>
        <w:rPr>
          <w:sz w:val="23"/>
          <w:szCs w:val="23"/>
        </w:rPr>
      </w:pPr>
      <w:r w:rsidRPr="00ED4FED">
        <w:rPr>
          <w:sz w:val="23"/>
          <w:szCs w:val="23"/>
        </w:rPr>
        <w:t># content types every time it is browsed. The web page can be changed with the</w:t>
      </w:r>
    </w:p>
    <w:p w:rsidR="00ED4FED" w:rsidRPr="00ED4FED" w:rsidRDefault="00ED4FED" w:rsidP="00ED4FED">
      <w:pPr>
        <w:pStyle w:val="Default"/>
        <w:rPr>
          <w:sz w:val="23"/>
          <w:szCs w:val="23"/>
        </w:rPr>
      </w:pPr>
      <w:r w:rsidRPr="00ED4FED">
        <w:rPr>
          <w:sz w:val="23"/>
          <w:szCs w:val="23"/>
        </w:rPr>
        <w:t># reader that opens the page, character of consumer interplay, or day time.</w:t>
      </w:r>
    </w:p>
    <w:p w:rsidR="00ED4FED" w:rsidRDefault="00ED4FED" w:rsidP="00ED4FED">
      <w:pPr>
        <w:pStyle w:val="Default"/>
        <w:rPr>
          <w:sz w:val="23"/>
          <w:szCs w:val="23"/>
        </w:rPr>
      </w:pPr>
      <w:r w:rsidRPr="00ED4FED">
        <w:rPr>
          <w:sz w:val="23"/>
          <w:szCs w:val="23"/>
        </w:rPr>
        <w:t># Or, Dynamic website is a website in which the data changes very frequently.</w:t>
      </w:r>
    </w:p>
    <w:p w:rsidR="00ED4FED" w:rsidRDefault="00ED4FED" w:rsidP="00ED4FED">
      <w:pPr>
        <w:pStyle w:val="Default"/>
        <w:rPr>
          <w:sz w:val="23"/>
          <w:szCs w:val="23"/>
        </w:rPr>
      </w:pPr>
    </w:p>
    <w:p w:rsidR="00ED4FED" w:rsidRDefault="00ED4FED" w:rsidP="00ED4FED">
      <w:pPr>
        <w:pStyle w:val="Default"/>
        <w:rPr>
          <w:sz w:val="23"/>
          <w:szCs w:val="23"/>
        </w:rPr>
      </w:pPr>
      <w:r w:rsidRPr="00ED4FED">
        <w:rPr>
          <w:noProof/>
          <w:sz w:val="23"/>
          <w:szCs w:val="23"/>
          <w:lang w:eastAsia="en-IN"/>
        </w:rPr>
        <w:drawing>
          <wp:inline distT="0" distB="0" distL="0" distR="0" wp14:anchorId="1BC887BE" wp14:editId="2D775B9E">
            <wp:extent cx="3048425" cy="11241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425" cy="1124107"/>
                    </a:xfrm>
                    <a:prstGeom prst="rect">
                      <a:avLst/>
                    </a:prstGeom>
                  </pic:spPr>
                </pic:pic>
              </a:graphicData>
            </a:graphic>
          </wp:inline>
        </w:drawing>
      </w:r>
    </w:p>
    <w:p w:rsidR="00ED4FED" w:rsidRDefault="00ED4FED" w:rsidP="00ED4FED">
      <w:pPr>
        <w:pStyle w:val="Default"/>
        <w:rPr>
          <w:sz w:val="23"/>
          <w:szCs w:val="23"/>
        </w:rPr>
      </w:pPr>
    </w:p>
    <w:p w:rsidR="00ED4FED" w:rsidRPr="00ED4FED" w:rsidRDefault="00ED4FED" w:rsidP="00ED4FED">
      <w:pPr>
        <w:pStyle w:val="Default"/>
        <w:rPr>
          <w:sz w:val="23"/>
          <w:szCs w:val="23"/>
        </w:rPr>
      </w:pPr>
      <w:r w:rsidRPr="00ED4FED">
        <w:rPr>
          <w:sz w:val="23"/>
          <w:szCs w:val="23"/>
        </w:rPr>
        <w:t xml:space="preserve"># Below code is to automate Chrome only if you want to automate </w:t>
      </w:r>
      <w:r w:rsidR="00144B64">
        <w:rPr>
          <w:sz w:val="23"/>
          <w:szCs w:val="23"/>
        </w:rPr>
        <w:t>M</w:t>
      </w:r>
      <w:r w:rsidRPr="00ED4FED">
        <w:rPr>
          <w:sz w:val="23"/>
          <w:szCs w:val="23"/>
        </w:rPr>
        <w:t>ozilla you have</w:t>
      </w:r>
    </w:p>
    <w:p w:rsidR="00ED4FED" w:rsidRPr="00ED4FED" w:rsidRDefault="00ED4FED" w:rsidP="00ED4FED">
      <w:pPr>
        <w:pStyle w:val="Default"/>
        <w:rPr>
          <w:sz w:val="23"/>
          <w:szCs w:val="23"/>
        </w:rPr>
      </w:pPr>
      <w:r w:rsidRPr="00ED4FED">
        <w:rPr>
          <w:sz w:val="23"/>
          <w:szCs w:val="23"/>
        </w:rPr>
        <w:t xml:space="preserve"># to download </w:t>
      </w:r>
      <w:proofErr w:type="spellStart"/>
      <w:r w:rsidRPr="00ED4FED">
        <w:rPr>
          <w:sz w:val="23"/>
          <w:szCs w:val="23"/>
        </w:rPr>
        <w:t>geckodriver</w:t>
      </w:r>
      <w:proofErr w:type="spellEnd"/>
      <w:r w:rsidRPr="00ED4FED">
        <w:rPr>
          <w:sz w:val="23"/>
          <w:szCs w:val="23"/>
        </w:rPr>
        <w:t xml:space="preserve"> according to the version you are using of </w:t>
      </w:r>
      <w:r w:rsidR="00144B64">
        <w:rPr>
          <w:sz w:val="23"/>
          <w:szCs w:val="23"/>
        </w:rPr>
        <w:t>M</w:t>
      </w:r>
      <w:r w:rsidRPr="00ED4FED">
        <w:rPr>
          <w:sz w:val="23"/>
          <w:szCs w:val="23"/>
        </w:rPr>
        <w:t>ozilla.</w:t>
      </w:r>
    </w:p>
    <w:p w:rsidR="00ED4FED" w:rsidRPr="00ED4FED" w:rsidRDefault="00ED4FED" w:rsidP="00ED4FED">
      <w:pPr>
        <w:pStyle w:val="Default"/>
        <w:rPr>
          <w:sz w:val="23"/>
          <w:szCs w:val="23"/>
        </w:rPr>
      </w:pPr>
      <w:r w:rsidRPr="00ED4FED">
        <w:rPr>
          <w:sz w:val="23"/>
          <w:szCs w:val="23"/>
        </w:rPr>
        <w:t xml:space="preserve"># Just download the </w:t>
      </w:r>
      <w:proofErr w:type="spellStart"/>
      <w:r w:rsidRPr="00ED4FED">
        <w:rPr>
          <w:sz w:val="23"/>
          <w:szCs w:val="23"/>
        </w:rPr>
        <w:t>geckodriver</w:t>
      </w:r>
      <w:proofErr w:type="spellEnd"/>
      <w:r w:rsidRPr="00ED4FED">
        <w:rPr>
          <w:sz w:val="23"/>
          <w:szCs w:val="23"/>
        </w:rPr>
        <w:t xml:space="preserve"> and place it in the directory</w:t>
      </w:r>
    </w:p>
    <w:p w:rsidR="00ED4FED" w:rsidRPr="00ED4FED" w:rsidRDefault="00ED4FED" w:rsidP="00ED4FED">
      <w:pPr>
        <w:pStyle w:val="Default"/>
        <w:rPr>
          <w:sz w:val="23"/>
          <w:szCs w:val="23"/>
        </w:rPr>
      </w:pPr>
      <w:r w:rsidRPr="00ED4FED">
        <w:rPr>
          <w:sz w:val="23"/>
          <w:szCs w:val="23"/>
        </w:rPr>
        <w:t xml:space="preserve"># and replace 'chromedriver.exe' with the </w:t>
      </w:r>
      <w:proofErr w:type="spellStart"/>
      <w:r w:rsidRPr="00ED4FED">
        <w:rPr>
          <w:sz w:val="23"/>
          <w:szCs w:val="23"/>
        </w:rPr>
        <w:t>geckodriver</w:t>
      </w:r>
      <w:proofErr w:type="spellEnd"/>
      <w:r w:rsidRPr="00ED4FED">
        <w:rPr>
          <w:sz w:val="23"/>
          <w:szCs w:val="23"/>
        </w:rPr>
        <w:t xml:space="preserve"> in below line.</w:t>
      </w:r>
    </w:p>
    <w:p w:rsidR="00ED4FED" w:rsidRDefault="00534611" w:rsidP="00ED4FED">
      <w:pPr>
        <w:pStyle w:val="Default"/>
        <w:rPr>
          <w:sz w:val="23"/>
          <w:szCs w:val="23"/>
        </w:rPr>
      </w:pPr>
      <w:r w:rsidRPr="00ED4FED">
        <w:rPr>
          <w:noProof/>
          <w:sz w:val="23"/>
          <w:szCs w:val="23"/>
          <w:lang w:eastAsia="en-IN"/>
        </w:rPr>
        <w:drawing>
          <wp:anchor distT="0" distB="0" distL="114300" distR="114300" simplePos="0" relativeHeight="251663360" behindDoc="1" locked="0" layoutInCell="1" allowOverlap="1" wp14:anchorId="1F8E00A8" wp14:editId="25BBE4A1">
            <wp:simplePos x="0" y="0"/>
            <wp:positionH relativeFrom="margin">
              <wp:align>right</wp:align>
            </wp:positionH>
            <wp:positionV relativeFrom="paragraph">
              <wp:posOffset>393420</wp:posOffset>
            </wp:positionV>
            <wp:extent cx="5731510" cy="640080"/>
            <wp:effectExtent l="0" t="0" r="2540" b="7620"/>
            <wp:wrapTight wrapText="bothSides">
              <wp:wrapPolygon edited="0">
                <wp:start x="0" y="0"/>
                <wp:lineTo x="0" y="21214"/>
                <wp:lineTo x="21538" y="21214"/>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640080"/>
                    </a:xfrm>
                    <a:prstGeom prst="rect">
                      <a:avLst/>
                    </a:prstGeom>
                  </pic:spPr>
                </pic:pic>
              </a:graphicData>
            </a:graphic>
            <wp14:sizeRelH relativeFrom="page">
              <wp14:pctWidth>0</wp14:pctWidth>
            </wp14:sizeRelH>
            <wp14:sizeRelV relativeFrom="page">
              <wp14:pctHeight>0</wp14:pctHeight>
            </wp14:sizeRelV>
          </wp:anchor>
        </w:drawing>
      </w:r>
      <w:r w:rsidRPr="00ED4FED">
        <w:rPr>
          <w:noProof/>
          <w:sz w:val="23"/>
          <w:szCs w:val="23"/>
          <w:lang w:eastAsia="en-IN"/>
        </w:rPr>
        <w:drawing>
          <wp:anchor distT="0" distB="0" distL="114300" distR="114300" simplePos="0" relativeHeight="251664384" behindDoc="1" locked="0" layoutInCell="1" allowOverlap="1" wp14:anchorId="3D646726" wp14:editId="4FD5F1EC">
            <wp:simplePos x="0" y="0"/>
            <wp:positionH relativeFrom="margin">
              <wp:align>right</wp:align>
            </wp:positionH>
            <wp:positionV relativeFrom="paragraph">
              <wp:posOffset>196926</wp:posOffset>
            </wp:positionV>
            <wp:extent cx="5731510" cy="186690"/>
            <wp:effectExtent l="0" t="0" r="2540" b="3810"/>
            <wp:wrapTight wrapText="bothSides">
              <wp:wrapPolygon edited="0">
                <wp:start x="0" y="0"/>
                <wp:lineTo x="0" y="19837"/>
                <wp:lineTo x="21538" y="19837"/>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186690"/>
                    </a:xfrm>
                    <a:prstGeom prst="rect">
                      <a:avLst/>
                    </a:prstGeom>
                  </pic:spPr>
                </pic:pic>
              </a:graphicData>
            </a:graphic>
            <wp14:sizeRelH relativeFrom="page">
              <wp14:pctWidth>0</wp14:pctWidth>
            </wp14:sizeRelH>
            <wp14:sizeRelV relativeFrom="page">
              <wp14:pctHeight>0</wp14:pctHeight>
            </wp14:sizeRelV>
          </wp:anchor>
        </w:drawing>
      </w:r>
      <w:r w:rsidR="00ED4FED" w:rsidRPr="00ED4FED">
        <w:rPr>
          <w:sz w:val="23"/>
          <w:szCs w:val="23"/>
        </w:rPr>
        <w:t># Or, you can simpl</w:t>
      </w:r>
      <w:r w:rsidR="00144B64">
        <w:rPr>
          <w:sz w:val="23"/>
          <w:szCs w:val="23"/>
        </w:rPr>
        <w:t>y</w:t>
      </w:r>
      <w:r w:rsidR="00ED4FED" w:rsidRPr="00ED4FED">
        <w:rPr>
          <w:sz w:val="23"/>
          <w:szCs w:val="23"/>
        </w:rPr>
        <w:t xml:space="preserve"> uncomment the line 12 and comment the line 11.</w:t>
      </w:r>
    </w:p>
    <w:p w:rsidR="0040609B" w:rsidRDefault="0040609B" w:rsidP="00ED4FED">
      <w:pPr>
        <w:pStyle w:val="Default"/>
        <w:rPr>
          <w:sz w:val="23"/>
          <w:szCs w:val="23"/>
        </w:rPr>
      </w:pPr>
    </w:p>
    <w:p w:rsidR="00ED4FED" w:rsidRPr="00ED4FED" w:rsidRDefault="00ED4FED" w:rsidP="00ED4FED">
      <w:pPr>
        <w:pStyle w:val="Default"/>
        <w:rPr>
          <w:sz w:val="23"/>
          <w:szCs w:val="23"/>
        </w:rPr>
      </w:pPr>
      <w:r w:rsidRPr="00ED4FED">
        <w:rPr>
          <w:sz w:val="23"/>
          <w:szCs w:val="23"/>
        </w:rPr>
        <w:lastRenderedPageBreak/>
        <w:t xml:space="preserve"># Executes the </w:t>
      </w:r>
      <w:proofErr w:type="spellStart"/>
      <w:r w:rsidRPr="00ED4FED">
        <w:rPr>
          <w:sz w:val="23"/>
          <w:szCs w:val="23"/>
        </w:rPr>
        <w:t>javascript</w:t>
      </w:r>
      <w:proofErr w:type="spellEnd"/>
      <w:r w:rsidRPr="00ED4FED">
        <w:rPr>
          <w:sz w:val="23"/>
          <w:szCs w:val="23"/>
        </w:rPr>
        <w:t xml:space="preserve"> to get the HTML every</w:t>
      </w:r>
      <w:r w:rsidR="00144B64">
        <w:rPr>
          <w:sz w:val="23"/>
          <w:szCs w:val="23"/>
        </w:rPr>
        <w:t xml:space="preserve"> </w:t>
      </w:r>
      <w:r w:rsidRPr="00ED4FED">
        <w:rPr>
          <w:sz w:val="23"/>
          <w:szCs w:val="23"/>
        </w:rPr>
        <w:t>time it is execute</w:t>
      </w:r>
      <w:r w:rsidR="00144B64">
        <w:rPr>
          <w:sz w:val="23"/>
          <w:szCs w:val="23"/>
        </w:rPr>
        <w:t>d</w:t>
      </w:r>
      <w:r w:rsidRPr="00ED4FED">
        <w:rPr>
          <w:sz w:val="23"/>
          <w:szCs w:val="23"/>
        </w:rPr>
        <w:t xml:space="preserve"> without</w:t>
      </w:r>
    </w:p>
    <w:p w:rsidR="00ED4FED" w:rsidRPr="00ED4FED" w:rsidRDefault="00ED4FED" w:rsidP="00ED4FED">
      <w:pPr>
        <w:pStyle w:val="Default"/>
        <w:rPr>
          <w:sz w:val="23"/>
          <w:szCs w:val="23"/>
        </w:rPr>
      </w:pPr>
      <w:r w:rsidRPr="00ED4FED">
        <w:rPr>
          <w:sz w:val="23"/>
          <w:szCs w:val="23"/>
        </w:rPr>
        <w:t># refreshing the website since we are scraping the dynamic website it is</w:t>
      </w:r>
    </w:p>
    <w:p w:rsidR="00ED4FED" w:rsidRPr="00ED4FED" w:rsidRDefault="00ED4FED" w:rsidP="00ED4FED">
      <w:pPr>
        <w:pStyle w:val="Default"/>
        <w:rPr>
          <w:sz w:val="23"/>
          <w:szCs w:val="23"/>
        </w:rPr>
      </w:pPr>
      <w:r w:rsidRPr="00ED4FED">
        <w:rPr>
          <w:sz w:val="23"/>
          <w:szCs w:val="23"/>
        </w:rPr>
        <w:t xml:space="preserve"># very important to prevent refreshing of </w:t>
      </w:r>
      <w:r w:rsidR="00144B64">
        <w:rPr>
          <w:sz w:val="23"/>
          <w:szCs w:val="23"/>
        </w:rPr>
        <w:t xml:space="preserve">the </w:t>
      </w:r>
      <w:r w:rsidRPr="00ED4FED">
        <w:rPr>
          <w:sz w:val="23"/>
          <w:szCs w:val="23"/>
        </w:rPr>
        <w:t>website since the data will not</w:t>
      </w:r>
    </w:p>
    <w:p w:rsidR="00ED4FED" w:rsidRDefault="00942002" w:rsidP="00ED4FED">
      <w:pPr>
        <w:pStyle w:val="Default"/>
        <w:rPr>
          <w:sz w:val="23"/>
          <w:szCs w:val="23"/>
        </w:rPr>
      </w:pPr>
      <w:r w:rsidRPr="00ED4FED">
        <w:rPr>
          <w:noProof/>
          <w:sz w:val="23"/>
          <w:szCs w:val="23"/>
          <w:lang w:eastAsia="en-IN"/>
        </w:rPr>
        <w:drawing>
          <wp:anchor distT="0" distB="0" distL="114300" distR="114300" simplePos="0" relativeHeight="251662336" behindDoc="1" locked="0" layoutInCell="1" allowOverlap="1" wp14:anchorId="50279508" wp14:editId="198D2475">
            <wp:simplePos x="0" y="0"/>
            <wp:positionH relativeFrom="margin">
              <wp:align>right</wp:align>
            </wp:positionH>
            <wp:positionV relativeFrom="paragraph">
              <wp:posOffset>318770</wp:posOffset>
            </wp:positionV>
            <wp:extent cx="5731510" cy="3117850"/>
            <wp:effectExtent l="0" t="0" r="2540" b="6350"/>
            <wp:wrapTight wrapText="bothSides">
              <wp:wrapPolygon edited="0">
                <wp:start x="0" y="0"/>
                <wp:lineTo x="0" y="21512"/>
                <wp:lineTo x="21538" y="21512"/>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117850"/>
                    </a:xfrm>
                    <a:prstGeom prst="rect">
                      <a:avLst/>
                    </a:prstGeom>
                  </pic:spPr>
                </pic:pic>
              </a:graphicData>
            </a:graphic>
            <wp14:sizeRelH relativeFrom="page">
              <wp14:pctWidth>0</wp14:pctWidth>
            </wp14:sizeRelH>
            <wp14:sizeRelV relativeFrom="page">
              <wp14:pctHeight>0</wp14:pctHeight>
            </wp14:sizeRelV>
          </wp:anchor>
        </w:drawing>
      </w:r>
      <w:r w:rsidR="00ED4FED" w:rsidRPr="00ED4FED">
        <w:rPr>
          <w:sz w:val="23"/>
          <w:szCs w:val="23"/>
        </w:rPr>
        <w:t># be availab</w:t>
      </w:r>
      <w:r w:rsidR="00144B64">
        <w:rPr>
          <w:sz w:val="23"/>
          <w:szCs w:val="23"/>
        </w:rPr>
        <w:t>l</w:t>
      </w:r>
      <w:r w:rsidR="00ED4FED" w:rsidRPr="00ED4FED">
        <w:rPr>
          <w:sz w:val="23"/>
          <w:szCs w:val="23"/>
        </w:rPr>
        <w:t xml:space="preserve">e as we wanted. </w:t>
      </w:r>
    </w:p>
    <w:p w:rsidR="00942002" w:rsidRPr="00942002" w:rsidRDefault="00942002" w:rsidP="00ED4FED">
      <w:pPr>
        <w:pStyle w:val="Default"/>
        <w:rPr>
          <w:b/>
          <w:sz w:val="23"/>
          <w:szCs w:val="23"/>
        </w:rPr>
      </w:pPr>
      <w:r w:rsidRPr="00942002">
        <w:rPr>
          <w:b/>
          <w:sz w:val="23"/>
          <w:szCs w:val="23"/>
        </w:rPr>
        <w:t>Unclean</w:t>
      </w:r>
      <w:r>
        <w:rPr>
          <w:b/>
          <w:sz w:val="23"/>
          <w:szCs w:val="23"/>
        </w:rPr>
        <w:t>ed Data Collected in CSV format,</w:t>
      </w:r>
    </w:p>
    <w:p w:rsidR="00ED4FED" w:rsidRDefault="00ED4FED" w:rsidP="00ED4FED">
      <w:pPr>
        <w:pStyle w:val="Default"/>
        <w:rPr>
          <w:sz w:val="23"/>
          <w:szCs w:val="23"/>
        </w:rPr>
      </w:pPr>
    </w:p>
    <w:p w:rsidR="00ED4FED" w:rsidRDefault="00942002" w:rsidP="00ED4FED">
      <w:pPr>
        <w:pStyle w:val="Default"/>
        <w:rPr>
          <w:sz w:val="23"/>
          <w:szCs w:val="23"/>
        </w:rPr>
      </w:pPr>
      <w:r w:rsidRPr="00942002">
        <w:rPr>
          <w:noProof/>
          <w:sz w:val="23"/>
          <w:szCs w:val="23"/>
          <w:lang w:eastAsia="en-IN"/>
        </w:rPr>
        <w:drawing>
          <wp:inline distT="0" distB="0" distL="0" distR="0" wp14:anchorId="50491EDD" wp14:editId="4CBF8E3A">
            <wp:extent cx="5731510" cy="10566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56640"/>
                    </a:xfrm>
                    <a:prstGeom prst="rect">
                      <a:avLst/>
                    </a:prstGeom>
                  </pic:spPr>
                </pic:pic>
              </a:graphicData>
            </a:graphic>
          </wp:inline>
        </w:drawing>
      </w:r>
    </w:p>
    <w:p w:rsidR="00942002" w:rsidRDefault="00942002" w:rsidP="00ED4FED">
      <w:pPr>
        <w:pStyle w:val="Default"/>
        <w:rPr>
          <w:sz w:val="23"/>
          <w:szCs w:val="23"/>
        </w:rPr>
      </w:pPr>
    </w:p>
    <w:p w:rsidR="00942002" w:rsidRDefault="00942002" w:rsidP="00942002">
      <w:pPr>
        <w:pStyle w:val="Default"/>
        <w:jc w:val="center"/>
        <w:rPr>
          <w:b/>
          <w:sz w:val="32"/>
          <w:szCs w:val="23"/>
          <w:u w:val="single"/>
        </w:rPr>
      </w:pPr>
    </w:p>
    <w:p w:rsidR="0020046E" w:rsidRDefault="0020046E" w:rsidP="00942002">
      <w:pPr>
        <w:pStyle w:val="Default"/>
        <w:jc w:val="center"/>
        <w:rPr>
          <w:b/>
          <w:sz w:val="32"/>
          <w:szCs w:val="23"/>
          <w:u w:val="single"/>
        </w:rPr>
      </w:pPr>
    </w:p>
    <w:p w:rsidR="0020046E" w:rsidRDefault="0020046E" w:rsidP="00942002">
      <w:pPr>
        <w:pStyle w:val="Default"/>
        <w:jc w:val="center"/>
        <w:rPr>
          <w:b/>
          <w:sz w:val="32"/>
          <w:szCs w:val="23"/>
          <w:u w:val="single"/>
        </w:rPr>
      </w:pPr>
    </w:p>
    <w:p w:rsidR="0020046E" w:rsidRDefault="0020046E" w:rsidP="00942002">
      <w:pPr>
        <w:pStyle w:val="Default"/>
        <w:jc w:val="center"/>
        <w:rPr>
          <w:b/>
          <w:sz w:val="32"/>
          <w:szCs w:val="23"/>
          <w:u w:val="single"/>
        </w:rPr>
      </w:pPr>
    </w:p>
    <w:p w:rsidR="0020046E" w:rsidRDefault="0020046E" w:rsidP="00942002">
      <w:pPr>
        <w:pStyle w:val="Default"/>
        <w:jc w:val="center"/>
        <w:rPr>
          <w:b/>
          <w:sz w:val="32"/>
          <w:szCs w:val="23"/>
          <w:u w:val="single"/>
        </w:rPr>
      </w:pPr>
    </w:p>
    <w:p w:rsidR="0020046E" w:rsidRDefault="0020046E" w:rsidP="00942002">
      <w:pPr>
        <w:pStyle w:val="Default"/>
        <w:jc w:val="center"/>
        <w:rPr>
          <w:b/>
          <w:sz w:val="32"/>
          <w:szCs w:val="23"/>
          <w:u w:val="single"/>
        </w:rPr>
      </w:pPr>
    </w:p>
    <w:p w:rsidR="0020046E" w:rsidRDefault="0020046E" w:rsidP="00942002">
      <w:pPr>
        <w:pStyle w:val="Default"/>
        <w:jc w:val="center"/>
        <w:rPr>
          <w:b/>
          <w:sz w:val="32"/>
          <w:szCs w:val="23"/>
          <w:u w:val="single"/>
        </w:rPr>
      </w:pPr>
    </w:p>
    <w:p w:rsidR="0020046E" w:rsidRDefault="0020046E" w:rsidP="00942002">
      <w:pPr>
        <w:pStyle w:val="Default"/>
        <w:jc w:val="center"/>
        <w:rPr>
          <w:b/>
          <w:sz w:val="32"/>
          <w:szCs w:val="23"/>
          <w:u w:val="single"/>
        </w:rPr>
      </w:pPr>
    </w:p>
    <w:p w:rsidR="00984E0D" w:rsidRDefault="00984E0D" w:rsidP="00942002">
      <w:pPr>
        <w:pStyle w:val="Default"/>
        <w:jc w:val="center"/>
        <w:rPr>
          <w:b/>
          <w:sz w:val="32"/>
          <w:szCs w:val="23"/>
          <w:u w:val="single"/>
        </w:rPr>
      </w:pPr>
    </w:p>
    <w:p w:rsidR="00984E0D" w:rsidRDefault="00984E0D" w:rsidP="00942002">
      <w:pPr>
        <w:pStyle w:val="Default"/>
        <w:jc w:val="center"/>
        <w:rPr>
          <w:b/>
          <w:sz w:val="32"/>
          <w:szCs w:val="23"/>
          <w:u w:val="single"/>
        </w:rPr>
      </w:pPr>
    </w:p>
    <w:p w:rsidR="00984E0D" w:rsidRDefault="00984E0D" w:rsidP="00942002">
      <w:pPr>
        <w:pStyle w:val="Default"/>
        <w:jc w:val="center"/>
        <w:rPr>
          <w:b/>
          <w:sz w:val="32"/>
          <w:szCs w:val="23"/>
          <w:u w:val="single"/>
        </w:rPr>
      </w:pPr>
    </w:p>
    <w:p w:rsidR="00984E0D" w:rsidRDefault="00984E0D" w:rsidP="00942002">
      <w:pPr>
        <w:pStyle w:val="Default"/>
        <w:jc w:val="center"/>
        <w:rPr>
          <w:b/>
          <w:sz w:val="32"/>
          <w:szCs w:val="23"/>
          <w:u w:val="single"/>
        </w:rPr>
      </w:pPr>
    </w:p>
    <w:p w:rsidR="00984E0D" w:rsidRDefault="00984E0D" w:rsidP="00942002">
      <w:pPr>
        <w:pStyle w:val="Default"/>
        <w:jc w:val="center"/>
        <w:rPr>
          <w:b/>
          <w:sz w:val="32"/>
          <w:szCs w:val="23"/>
          <w:u w:val="single"/>
        </w:rPr>
      </w:pPr>
    </w:p>
    <w:p w:rsidR="00984E0D" w:rsidRDefault="00984E0D" w:rsidP="00942002">
      <w:pPr>
        <w:pStyle w:val="Default"/>
        <w:jc w:val="center"/>
        <w:rPr>
          <w:b/>
          <w:sz w:val="32"/>
          <w:szCs w:val="23"/>
          <w:u w:val="single"/>
        </w:rPr>
      </w:pPr>
    </w:p>
    <w:p w:rsidR="00942002" w:rsidRDefault="00942002" w:rsidP="00942002">
      <w:pPr>
        <w:pStyle w:val="Default"/>
        <w:jc w:val="center"/>
        <w:rPr>
          <w:b/>
          <w:sz w:val="32"/>
          <w:szCs w:val="23"/>
          <w:u w:val="single"/>
        </w:rPr>
      </w:pPr>
      <w:r w:rsidRPr="00942002">
        <w:rPr>
          <w:b/>
          <w:sz w:val="32"/>
          <w:szCs w:val="23"/>
          <w:u w:val="single"/>
        </w:rPr>
        <w:lastRenderedPageBreak/>
        <w:t>DATA CLEANING</w:t>
      </w:r>
      <w:r>
        <w:rPr>
          <w:b/>
          <w:sz w:val="32"/>
          <w:szCs w:val="23"/>
          <w:u w:val="single"/>
        </w:rPr>
        <w:t>:</w:t>
      </w:r>
    </w:p>
    <w:p w:rsidR="00942002" w:rsidRDefault="00942002" w:rsidP="00942002">
      <w:pPr>
        <w:pStyle w:val="Default"/>
        <w:jc w:val="center"/>
        <w:rPr>
          <w:b/>
          <w:sz w:val="32"/>
          <w:szCs w:val="23"/>
          <w:u w:val="single"/>
        </w:rPr>
      </w:pPr>
    </w:p>
    <w:p w:rsidR="00942002" w:rsidRDefault="00942002" w:rsidP="00942002">
      <w:pPr>
        <w:pStyle w:val="Default"/>
        <w:rPr>
          <w:sz w:val="22"/>
          <w:szCs w:val="23"/>
        </w:rPr>
      </w:pPr>
      <w:r w:rsidRPr="00942002">
        <w:rPr>
          <w:b/>
          <w:noProof/>
          <w:sz w:val="32"/>
          <w:szCs w:val="23"/>
          <w:u w:val="single"/>
          <w:lang w:eastAsia="en-IN"/>
        </w:rPr>
        <w:drawing>
          <wp:anchor distT="0" distB="0" distL="114300" distR="114300" simplePos="0" relativeHeight="251665408" behindDoc="1" locked="0" layoutInCell="1" allowOverlap="1">
            <wp:simplePos x="0" y="0"/>
            <wp:positionH relativeFrom="margin">
              <wp:align>right</wp:align>
            </wp:positionH>
            <wp:positionV relativeFrom="paragraph">
              <wp:posOffset>452374</wp:posOffset>
            </wp:positionV>
            <wp:extent cx="5731510" cy="1600200"/>
            <wp:effectExtent l="0" t="0" r="2540" b="0"/>
            <wp:wrapTight wrapText="bothSides">
              <wp:wrapPolygon edited="0">
                <wp:start x="0" y="0"/>
                <wp:lineTo x="0" y="21343"/>
                <wp:lineTo x="21538" y="21343"/>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1600200"/>
                    </a:xfrm>
                    <a:prstGeom prst="rect">
                      <a:avLst/>
                    </a:prstGeom>
                  </pic:spPr>
                </pic:pic>
              </a:graphicData>
            </a:graphic>
            <wp14:sizeRelH relativeFrom="page">
              <wp14:pctWidth>0</wp14:pctWidth>
            </wp14:sizeRelH>
            <wp14:sizeRelV relativeFrom="page">
              <wp14:pctHeight>0</wp14:pctHeight>
            </wp14:sizeRelV>
          </wp:anchor>
        </w:drawing>
      </w:r>
      <w:r>
        <w:rPr>
          <w:sz w:val="22"/>
          <w:szCs w:val="23"/>
        </w:rPr>
        <w:t>For cleaning the messy data tableau prep was used,</w:t>
      </w:r>
    </w:p>
    <w:p w:rsidR="00942002" w:rsidRDefault="00942002" w:rsidP="00942002">
      <w:pPr>
        <w:pStyle w:val="Default"/>
        <w:rPr>
          <w:sz w:val="22"/>
          <w:szCs w:val="23"/>
        </w:rPr>
      </w:pPr>
    </w:p>
    <w:p w:rsidR="00942002" w:rsidRPr="00E661D9" w:rsidRDefault="00E661D9" w:rsidP="007E4034">
      <w:pPr>
        <w:pStyle w:val="Default"/>
        <w:jc w:val="center"/>
        <w:rPr>
          <w:sz w:val="22"/>
          <w:szCs w:val="23"/>
        </w:rPr>
      </w:pPr>
      <w:r>
        <w:rPr>
          <w:b/>
          <w:sz w:val="22"/>
          <w:szCs w:val="23"/>
        </w:rPr>
        <w:t xml:space="preserve">Fig. </w:t>
      </w:r>
      <w:r w:rsidR="00942002" w:rsidRPr="00E661D9">
        <w:rPr>
          <w:sz w:val="22"/>
          <w:szCs w:val="23"/>
        </w:rPr>
        <w:t>Tableau Flow</w:t>
      </w:r>
      <w:r w:rsidR="007E4034" w:rsidRPr="00E661D9">
        <w:rPr>
          <w:sz w:val="22"/>
          <w:szCs w:val="23"/>
        </w:rPr>
        <w:t xml:space="preserve"> File</w:t>
      </w:r>
    </w:p>
    <w:p w:rsidR="00506984" w:rsidRDefault="00506984" w:rsidP="00506984">
      <w:pPr>
        <w:pStyle w:val="Default"/>
        <w:rPr>
          <w:b/>
          <w:sz w:val="22"/>
          <w:szCs w:val="23"/>
        </w:rPr>
      </w:pPr>
    </w:p>
    <w:p w:rsidR="00506984" w:rsidRDefault="00506984" w:rsidP="00506984">
      <w:pPr>
        <w:pStyle w:val="Default"/>
        <w:rPr>
          <w:b/>
          <w:sz w:val="22"/>
          <w:szCs w:val="23"/>
        </w:rPr>
      </w:pPr>
    </w:p>
    <w:p w:rsidR="00506984" w:rsidRDefault="00506984" w:rsidP="00506984">
      <w:pPr>
        <w:pStyle w:val="Default"/>
        <w:rPr>
          <w:b/>
          <w:sz w:val="22"/>
          <w:szCs w:val="23"/>
        </w:rPr>
      </w:pPr>
    </w:p>
    <w:p w:rsidR="00506984" w:rsidRPr="00506984" w:rsidRDefault="00506984" w:rsidP="00506984">
      <w:pPr>
        <w:pStyle w:val="Default"/>
        <w:rPr>
          <w:b/>
          <w:sz w:val="32"/>
          <w:szCs w:val="23"/>
        </w:rPr>
      </w:pPr>
      <w:r w:rsidRPr="00506984">
        <w:rPr>
          <w:b/>
          <w:sz w:val="32"/>
          <w:szCs w:val="23"/>
        </w:rPr>
        <w:t>Messy Data:</w:t>
      </w:r>
    </w:p>
    <w:p w:rsidR="00506984" w:rsidRPr="00506984" w:rsidRDefault="00506984" w:rsidP="00506984">
      <w:pPr>
        <w:pStyle w:val="Default"/>
        <w:rPr>
          <w:b/>
          <w:sz w:val="22"/>
          <w:szCs w:val="23"/>
        </w:rPr>
      </w:pPr>
    </w:p>
    <w:p w:rsidR="00506984" w:rsidRPr="002E2DB0" w:rsidRDefault="00506984" w:rsidP="002E2DB0">
      <w:pPr>
        <w:pStyle w:val="Default"/>
        <w:rPr>
          <w:b/>
          <w:sz w:val="32"/>
          <w:szCs w:val="23"/>
        </w:rPr>
      </w:pPr>
      <w:r w:rsidRPr="00506984">
        <w:rPr>
          <w:b/>
          <w:noProof/>
          <w:sz w:val="32"/>
          <w:szCs w:val="23"/>
          <w:lang w:eastAsia="en-IN"/>
        </w:rPr>
        <w:drawing>
          <wp:inline distT="0" distB="0" distL="0" distR="0" wp14:anchorId="20FC00D4" wp14:editId="7EB89902">
            <wp:extent cx="5731510" cy="22472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47265"/>
                    </a:xfrm>
                    <a:prstGeom prst="rect">
                      <a:avLst/>
                    </a:prstGeom>
                  </pic:spPr>
                </pic:pic>
              </a:graphicData>
            </a:graphic>
          </wp:inline>
        </w:drawing>
      </w:r>
    </w:p>
    <w:p w:rsidR="00506984" w:rsidRDefault="00506984" w:rsidP="00506984">
      <w:pPr>
        <w:rPr>
          <w:b/>
        </w:rPr>
      </w:pPr>
    </w:p>
    <w:p w:rsidR="00506984" w:rsidRDefault="00506984" w:rsidP="00506984">
      <w:pPr>
        <w:rPr>
          <w:b/>
        </w:rPr>
      </w:pPr>
    </w:p>
    <w:p w:rsidR="002E2DB0" w:rsidRDefault="00506984" w:rsidP="002E2DB0">
      <w:pPr>
        <w:rPr>
          <w:b/>
          <w:sz w:val="28"/>
        </w:rPr>
      </w:pPr>
      <w:r w:rsidRPr="00506984">
        <w:rPr>
          <w:noProof/>
          <w:lang w:eastAsia="en-IN"/>
        </w:rPr>
        <w:drawing>
          <wp:anchor distT="0" distB="0" distL="114300" distR="114300" simplePos="0" relativeHeight="251666432" behindDoc="1" locked="0" layoutInCell="1" allowOverlap="1" wp14:anchorId="1C23503A" wp14:editId="11C97B71">
            <wp:simplePos x="0" y="0"/>
            <wp:positionH relativeFrom="margin">
              <wp:align>right</wp:align>
            </wp:positionH>
            <wp:positionV relativeFrom="paragraph">
              <wp:posOffset>410978</wp:posOffset>
            </wp:positionV>
            <wp:extent cx="5731510" cy="1726565"/>
            <wp:effectExtent l="0" t="0" r="2540" b="6985"/>
            <wp:wrapTight wrapText="bothSides">
              <wp:wrapPolygon edited="0">
                <wp:start x="0" y="0"/>
                <wp:lineTo x="0" y="21449"/>
                <wp:lineTo x="21538" y="21449"/>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1726565"/>
                    </a:xfrm>
                    <a:prstGeom prst="rect">
                      <a:avLst/>
                    </a:prstGeom>
                  </pic:spPr>
                </pic:pic>
              </a:graphicData>
            </a:graphic>
            <wp14:sizeRelH relativeFrom="page">
              <wp14:pctWidth>0</wp14:pctWidth>
            </wp14:sizeRelH>
            <wp14:sizeRelV relativeFrom="page">
              <wp14:pctHeight>0</wp14:pctHeight>
            </wp14:sizeRelV>
          </wp:anchor>
        </w:drawing>
      </w:r>
      <w:r w:rsidRPr="00506984">
        <w:rPr>
          <w:b/>
          <w:sz w:val="28"/>
        </w:rPr>
        <w:t>Cleaned Data:</w:t>
      </w:r>
    </w:p>
    <w:p w:rsidR="005F4329" w:rsidRDefault="008D4C54" w:rsidP="005F4329">
      <w:pPr>
        <w:jc w:val="center"/>
        <w:rPr>
          <w:b/>
          <w:sz w:val="32"/>
          <w:u w:val="single"/>
        </w:rPr>
      </w:pPr>
      <w:r w:rsidRPr="002E2DB0">
        <w:rPr>
          <w:b/>
          <w:sz w:val="32"/>
          <w:u w:val="single"/>
        </w:rPr>
        <w:lastRenderedPageBreak/>
        <w:t>DASHBOARD</w:t>
      </w:r>
    </w:p>
    <w:p w:rsidR="00984E0D" w:rsidRDefault="00984E0D" w:rsidP="005F4329">
      <w:pPr>
        <w:jc w:val="center"/>
        <w:rPr>
          <w:rFonts w:ascii="Times New Roman" w:hAnsi="Times New Roman" w:cs="Times New Roman"/>
          <w:b/>
          <w:sz w:val="32"/>
          <w:szCs w:val="32"/>
          <w:u w:val="single"/>
        </w:rPr>
      </w:pPr>
      <w:r w:rsidRPr="002B6E17">
        <w:rPr>
          <w:b/>
          <w:noProof/>
          <w:sz w:val="32"/>
          <w:u w:val="single"/>
          <w:lang w:eastAsia="en-IN"/>
        </w:rPr>
        <w:drawing>
          <wp:anchor distT="0" distB="0" distL="114300" distR="114300" simplePos="0" relativeHeight="251667456" behindDoc="1" locked="0" layoutInCell="1" allowOverlap="1" wp14:anchorId="153EAECC" wp14:editId="20C495F6">
            <wp:simplePos x="0" y="0"/>
            <wp:positionH relativeFrom="margin">
              <wp:posOffset>181831</wp:posOffset>
            </wp:positionH>
            <wp:positionV relativeFrom="paragraph">
              <wp:posOffset>234011</wp:posOffset>
            </wp:positionV>
            <wp:extent cx="5731510" cy="2742565"/>
            <wp:effectExtent l="0" t="0" r="2540" b="635"/>
            <wp:wrapTight wrapText="bothSides">
              <wp:wrapPolygon edited="0">
                <wp:start x="0" y="0"/>
                <wp:lineTo x="0" y="21455"/>
                <wp:lineTo x="21538" y="21455"/>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14:sizeRelH relativeFrom="page">
              <wp14:pctWidth>0</wp14:pctWidth>
            </wp14:sizeRelH>
            <wp14:sizeRelV relativeFrom="page">
              <wp14:pctHeight>0</wp14:pctHeight>
            </wp14:sizeRelV>
          </wp:anchor>
        </w:drawing>
      </w:r>
    </w:p>
    <w:p w:rsidR="00984E0D" w:rsidRDefault="00984E0D" w:rsidP="005F4329">
      <w:pPr>
        <w:jc w:val="center"/>
        <w:rPr>
          <w:rFonts w:ascii="Times New Roman" w:hAnsi="Times New Roman" w:cs="Times New Roman"/>
          <w:b/>
          <w:sz w:val="32"/>
          <w:szCs w:val="32"/>
          <w:u w:val="single"/>
        </w:rPr>
      </w:pPr>
    </w:p>
    <w:p w:rsidR="00506984" w:rsidRPr="005F4329" w:rsidRDefault="00506984" w:rsidP="005F4329">
      <w:pPr>
        <w:jc w:val="center"/>
        <w:rPr>
          <w:b/>
          <w:sz w:val="32"/>
          <w:u w:val="single"/>
        </w:rPr>
      </w:pPr>
      <w:r>
        <w:rPr>
          <w:rFonts w:ascii="Times New Roman" w:hAnsi="Times New Roman" w:cs="Times New Roman"/>
          <w:b/>
          <w:sz w:val="32"/>
          <w:szCs w:val="32"/>
          <w:u w:val="single"/>
        </w:rPr>
        <w:t>ANALYSIS OF DATASET</w:t>
      </w:r>
    </w:p>
    <w:p w:rsidR="00506984" w:rsidRDefault="00506984" w:rsidP="00506984">
      <w:pPr>
        <w:rPr>
          <w:rFonts w:ascii="Times New Roman" w:hAnsi="Times New Roman" w:cs="Times New Roman"/>
          <w:b/>
          <w:sz w:val="32"/>
          <w:szCs w:val="32"/>
          <w:u w:val="single"/>
        </w:rPr>
      </w:pPr>
    </w:p>
    <w:p w:rsidR="008D4C54" w:rsidRDefault="008D4C54" w:rsidP="006C79FD">
      <w:pPr>
        <w:numPr>
          <w:ilvl w:val="0"/>
          <w:numId w:val="7"/>
        </w:numPr>
        <w:shd w:val="clear" w:color="auto" w:fill="FFFFFF"/>
        <w:spacing w:before="60" w:after="60" w:line="360" w:lineRule="auto"/>
        <w:ind w:left="0"/>
        <w:textAlignment w:val="baseline"/>
        <w:rPr>
          <w:rFonts w:ascii="Times New Roman" w:eastAsia="Times New Roman" w:hAnsi="Times New Roman" w:cs="Times New Roman"/>
          <w:b/>
          <w:szCs w:val="21"/>
          <w:lang w:val="en-US"/>
        </w:rPr>
      </w:pPr>
      <w:r w:rsidRPr="008D4C54">
        <w:rPr>
          <w:rFonts w:ascii="Times New Roman" w:eastAsia="Times New Roman" w:hAnsi="Times New Roman" w:cs="Times New Roman"/>
          <w:b/>
          <w:szCs w:val="21"/>
          <w:lang w:val="en-US"/>
        </w:rPr>
        <w:t>Top 5 Cyber-attacks happened on 5</w:t>
      </w:r>
      <w:r w:rsidRPr="008D4C54">
        <w:rPr>
          <w:rFonts w:ascii="Times New Roman" w:eastAsia="Times New Roman" w:hAnsi="Times New Roman" w:cs="Times New Roman"/>
          <w:b/>
          <w:szCs w:val="21"/>
          <w:vertAlign w:val="superscript"/>
          <w:lang w:val="en-US"/>
        </w:rPr>
        <w:t>th</w:t>
      </w:r>
      <w:r w:rsidRPr="008D4C54">
        <w:rPr>
          <w:rFonts w:ascii="Times New Roman" w:eastAsia="Times New Roman" w:hAnsi="Times New Roman" w:cs="Times New Roman"/>
          <w:b/>
          <w:szCs w:val="21"/>
          <w:lang w:val="en-US"/>
        </w:rPr>
        <w:t xml:space="preserve"> October 2019.</w:t>
      </w:r>
    </w:p>
    <w:p w:rsidR="00702098" w:rsidRPr="008B0809" w:rsidRDefault="00702098" w:rsidP="008B0809">
      <w:pPr>
        <w:shd w:val="clear" w:color="auto" w:fill="FFFFFF"/>
        <w:spacing w:before="60" w:after="60" w:line="240" w:lineRule="auto"/>
        <w:jc w:val="both"/>
        <w:textAlignment w:val="baseline"/>
        <w:rPr>
          <w:rFonts w:ascii="Times New Roman" w:eastAsia="Times New Roman" w:hAnsi="Times New Roman" w:cs="Times New Roman"/>
          <w:szCs w:val="21"/>
          <w:lang w:val="en-US"/>
        </w:rPr>
      </w:pPr>
      <w:r w:rsidRPr="008B0809">
        <w:rPr>
          <w:rFonts w:ascii="Times New Roman" w:eastAsia="Times New Roman" w:hAnsi="Times New Roman" w:cs="Times New Roman"/>
          <w:szCs w:val="21"/>
          <w:lang w:val="en-US"/>
        </w:rPr>
        <w:t>In the analysis</w:t>
      </w:r>
      <w:r w:rsidR="008B0809" w:rsidRPr="008B0809">
        <w:rPr>
          <w:rFonts w:ascii="Times New Roman" w:eastAsia="Times New Roman" w:hAnsi="Times New Roman" w:cs="Times New Roman"/>
          <w:szCs w:val="21"/>
          <w:lang w:val="en-US"/>
        </w:rPr>
        <w:t>,</w:t>
      </w:r>
      <w:r w:rsidRPr="008B0809">
        <w:rPr>
          <w:rFonts w:ascii="Times New Roman" w:eastAsia="Times New Roman" w:hAnsi="Times New Roman" w:cs="Times New Roman"/>
          <w:szCs w:val="21"/>
          <w:lang w:val="en-US"/>
        </w:rPr>
        <w:t xml:space="preserve"> i</w:t>
      </w:r>
      <w:r w:rsidR="008B0809" w:rsidRPr="008B0809">
        <w:rPr>
          <w:rFonts w:ascii="Times New Roman" w:eastAsia="Times New Roman" w:hAnsi="Times New Roman" w:cs="Times New Roman"/>
          <w:szCs w:val="21"/>
          <w:lang w:val="en-US"/>
        </w:rPr>
        <w:t>t was found that the following</w:t>
      </w:r>
      <w:r w:rsidR="003B0FC0" w:rsidRPr="008B0809">
        <w:rPr>
          <w:rFonts w:ascii="Times New Roman" w:eastAsia="Times New Roman" w:hAnsi="Times New Roman" w:cs="Times New Roman"/>
          <w:szCs w:val="21"/>
          <w:lang w:val="en-US"/>
        </w:rPr>
        <w:t xml:space="preserve"> were the attacks </w:t>
      </w:r>
      <w:r w:rsidR="008B0809" w:rsidRPr="008B0809">
        <w:rPr>
          <w:rFonts w:ascii="Times New Roman" w:eastAsia="Times New Roman" w:hAnsi="Times New Roman" w:cs="Times New Roman"/>
          <w:szCs w:val="21"/>
          <w:lang w:val="en-US"/>
        </w:rPr>
        <w:t>that were performed in 24-hours.</w:t>
      </w:r>
    </w:p>
    <w:p w:rsidR="008B0809" w:rsidRDefault="008B0809" w:rsidP="008B0809">
      <w:pPr>
        <w:shd w:val="clear" w:color="auto" w:fill="FFFFFF"/>
        <w:spacing w:before="60" w:after="60" w:line="240" w:lineRule="auto"/>
        <w:jc w:val="both"/>
        <w:textAlignment w:val="baseline"/>
        <w:rPr>
          <w:rFonts w:ascii="Times New Roman" w:hAnsi="Times New Roman" w:cs="Times New Roman"/>
          <w:color w:val="141519"/>
          <w:shd w:val="clear" w:color="auto" w:fill="FFFFFF"/>
        </w:rPr>
      </w:pPr>
      <w:r w:rsidRPr="008B0809">
        <w:rPr>
          <w:rFonts w:ascii="Times New Roman" w:eastAsia="Times New Roman" w:hAnsi="Times New Roman" w:cs="Times New Roman"/>
          <w:szCs w:val="21"/>
          <w:lang w:val="en-US"/>
        </w:rPr>
        <w:t>Adware was the most used to attack the victim</w:t>
      </w:r>
      <w:r>
        <w:rPr>
          <w:rFonts w:ascii="Times New Roman" w:eastAsia="Times New Roman" w:hAnsi="Times New Roman" w:cs="Times New Roman"/>
          <w:szCs w:val="21"/>
          <w:lang w:val="en-US"/>
        </w:rPr>
        <w:t>s’</w:t>
      </w:r>
      <w:r w:rsidRPr="008B0809">
        <w:rPr>
          <w:rFonts w:ascii="Times New Roman" w:eastAsia="Times New Roman" w:hAnsi="Times New Roman" w:cs="Times New Roman"/>
          <w:szCs w:val="21"/>
          <w:lang w:val="en-US"/>
        </w:rPr>
        <w:t xml:space="preserve"> device, </w:t>
      </w:r>
      <w:r w:rsidR="00E62F55" w:rsidRPr="008B0809">
        <w:rPr>
          <w:rFonts w:ascii="Times New Roman" w:hAnsi="Times New Roman" w:cs="Times New Roman"/>
          <w:color w:val="141519"/>
          <w:shd w:val="clear" w:color="auto" w:fill="FFFFFF"/>
        </w:rPr>
        <w:t>you</w:t>
      </w:r>
      <w:r w:rsidRPr="008B0809">
        <w:rPr>
          <w:rFonts w:ascii="Times New Roman" w:hAnsi="Times New Roman" w:cs="Times New Roman"/>
          <w:color w:val="141519"/>
          <w:shd w:val="clear" w:color="auto" w:fill="FFFFFF"/>
        </w:rPr>
        <w:t xml:space="preserve"> go online with your nice, well-behaved browser, only to see it fly into a virtual tantrum, as an onslaught of advertisements either pops up, slides in from the side, or otherwise inserts itself to interrupt and even redirect your intended activity. And no matter how much you click to close those windows, they keep buzzing you like flies at a picnic.</w:t>
      </w:r>
    </w:p>
    <w:p w:rsidR="00AB3FA1" w:rsidRDefault="00984E0D" w:rsidP="008B0809">
      <w:pPr>
        <w:shd w:val="clear" w:color="auto" w:fill="FFFFFF"/>
        <w:spacing w:before="60" w:after="60" w:line="240" w:lineRule="auto"/>
        <w:jc w:val="both"/>
        <w:textAlignment w:val="baseline"/>
        <w:rPr>
          <w:rFonts w:ascii="Times New Roman" w:hAnsi="Times New Roman" w:cs="Times New Roman"/>
          <w:color w:val="141519"/>
          <w:shd w:val="clear" w:color="auto" w:fill="FFFFFF"/>
        </w:rPr>
      </w:pPr>
      <w:r w:rsidRPr="00AB3FA1">
        <w:rPr>
          <w:rFonts w:ascii="Times New Roman" w:eastAsia="Times New Roman" w:hAnsi="Times New Roman" w:cs="Times New Roman"/>
          <w:szCs w:val="21"/>
        </w:rPr>
        <w:drawing>
          <wp:anchor distT="0" distB="0" distL="114300" distR="114300" simplePos="0" relativeHeight="251674624" behindDoc="1" locked="0" layoutInCell="1" allowOverlap="1" wp14:anchorId="2BFBCC20" wp14:editId="75D2C475">
            <wp:simplePos x="0" y="0"/>
            <wp:positionH relativeFrom="margin">
              <wp:posOffset>4338375</wp:posOffset>
            </wp:positionH>
            <wp:positionV relativeFrom="paragraph">
              <wp:posOffset>6958</wp:posOffset>
            </wp:positionV>
            <wp:extent cx="1876425" cy="1126490"/>
            <wp:effectExtent l="0" t="0" r="9525" b="0"/>
            <wp:wrapTight wrapText="bothSides">
              <wp:wrapPolygon edited="0">
                <wp:start x="0" y="0"/>
                <wp:lineTo x="0" y="21186"/>
                <wp:lineTo x="21490" y="21186"/>
                <wp:lineTo x="21490" y="0"/>
                <wp:lineTo x="0" y="0"/>
              </wp:wrapPolygon>
            </wp:wrapTight>
            <wp:docPr id="26" name="Picture 26" descr="Adware is unwanted software designed to throw advertisements up on you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ware is unwanted software designed to throw advertisements up on your scree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6425" cy="1126490"/>
                    </a:xfrm>
                    <a:prstGeom prst="rect">
                      <a:avLst/>
                    </a:prstGeom>
                    <a:noFill/>
                    <a:ln>
                      <a:noFill/>
                    </a:ln>
                  </pic:spPr>
                </pic:pic>
              </a:graphicData>
            </a:graphic>
            <wp14:sizeRelH relativeFrom="page">
              <wp14:pctWidth>0</wp14:pctWidth>
            </wp14:sizeRelH>
            <wp14:sizeRelV relativeFrom="page">
              <wp14:pctHeight>0</wp14:pctHeight>
            </wp14:sizeRelV>
          </wp:anchor>
        </w:drawing>
      </w:r>
      <w:r w:rsidR="00AB3FA1">
        <w:rPr>
          <w:rFonts w:ascii="Times New Roman" w:hAnsi="Times New Roman" w:cs="Times New Roman"/>
          <w:color w:val="141519"/>
          <w:shd w:val="clear" w:color="auto" w:fill="FFFFFF"/>
        </w:rPr>
        <w:t>Since we all visit a lot of websites it's very easy for the attacker to infect through adware.</w:t>
      </w:r>
    </w:p>
    <w:p w:rsidR="00AB3FA1" w:rsidRPr="008B0809" w:rsidRDefault="00AB3FA1" w:rsidP="008B0809">
      <w:pPr>
        <w:shd w:val="clear" w:color="auto" w:fill="FFFFFF"/>
        <w:spacing w:before="60" w:after="60" w:line="240" w:lineRule="auto"/>
        <w:jc w:val="both"/>
        <w:textAlignment w:val="baseline"/>
        <w:rPr>
          <w:rFonts w:ascii="Times New Roman" w:eastAsia="Times New Roman" w:hAnsi="Times New Roman" w:cs="Times New Roman"/>
          <w:szCs w:val="21"/>
          <w:lang w:val="en-US"/>
        </w:rPr>
      </w:pPr>
      <w:r>
        <w:rPr>
          <w:rFonts w:ascii="Times New Roman" w:hAnsi="Times New Roman" w:cs="Times New Roman"/>
          <w:color w:val="141519"/>
          <w:shd w:val="clear" w:color="auto" w:fill="FFFFFF"/>
        </w:rPr>
        <w:t>To protect yourself from adware</w:t>
      </w:r>
      <w:r w:rsidR="00E62F55">
        <w:rPr>
          <w:rFonts w:ascii="Times New Roman" w:hAnsi="Times New Roman" w:cs="Times New Roman"/>
          <w:color w:val="141519"/>
          <w:shd w:val="clear" w:color="auto" w:fill="FFFFFF"/>
        </w:rPr>
        <w:t xml:space="preserve"> </w:t>
      </w:r>
      <w:r w:rsidR="00E62F55" w:rsidRPr="00E62F55">
        <w:rPr>
          <w:rFonts w:ascii="Times New Roman" w:hAnsi="Times New Roman" w:cs="Times New Roman"/>
          <w:color w:val="141519"/>
          <w:shd w:val="clear" w:color="auto" w:fill="FFFFFF"/>
        </w:rPr>
        <w:t>Use caution and practice safe computing. That means thinking twice before immediately downloading and installing any new software—especially freeware.</w:t>
      </w:r>
    </w:p>
    <w:p w:rsidR="00702098" w:rsidRDefault="00702098" w:rsidP="00702098">
      <w:pPr>
        <w:shd w:val="clear" w:color="auto" w:fill="FFFFFF"/>
        <w:spacing w:before="60" w:after="60" w:line="240" w:lineRule="auto"/>
        <w:textAlignment w:val="baseline"/>
        <w:rPr>
          <w:rFonts w:ascii="Times New Roman" w:eastAsia="Times New Roman" w:hAnsi="Times New Roman" w:cs="Times New Roman"/>
          <w:szCs w:val="21"/>
          <w:lang w:val="en-US"/>
        </w:rPr>
      </w:pPr>
    </w:p>
    <w:p w:rsidR="00702098" w:rsidRDefault="00984E0D" w:rsidP="00702098">
      <w:pPr>
        <w:shd w:val="clear" w:color="auto" w:fill="FFFFFF"/>
        <w:spacing w:before="60" w:after="60" w:line="240" w:lineRule="auto"/>
        <w:textAlignment w:val="baseline"/>
        <w:rPr>
          <w:rFonts w:ascii="Times New Roman" w:eastAsia="Times New Roman" w:hAnsi="Times New Roman" w:cs="Times New Roman"/>
          <w:szCs w:val="21"/>
          <w:lang w:val="en-US"/>
        </w:rPr>
      </w:pPr>
      <w:r>
        <w:rPr>
          <w:noProof/>
          <w:lang w:eastAsia="en-IN"/>
        </w:rPr>
        <w:drawing>
          <wp:anchor distT="0" distB="0" distL="114300" distR="114300" simplePos="0" relativeHeight="251678720" behindDoc="1" locked="0" layoutInCell="1" allowOverlap="1" wp14:anchorId="1C89AD2A" wp14:editId="68C4F421">
            <wp:simplePos x="0" y="0"/>
            <wp:positionH relativeFrom="margin">
              <wp:align>right</wp:align>
            </wp:positionH>
            <wp:positionV relativeFrom="paragraph">
              <wp:posOffset>211869</wp:posOffset>
            </wp:positionV>
            <wp:extent cx="5625794" cy="1404937"/>
            <wp:effectExtent l="0" t="0" r="0" b="5080"/>
            <wp:wrapTight wrapText="bothSides">
              <wp:wrapPolygon edited="0">
                <wp:start x="0" y="0"/>
                <wp:lineTo x="0" y="21385"/>
                <wp:lineTo x="21505" y="21385"/>
                <wp:lineTo x="21505" y="0"/>
                <wp:lineTo x="0" y="0"/>
              </wp:wrapPolygon>
            </wp:wrapTight>
            <wp:docPr id="13" name="Picture 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hlinkClick r:id="rId21"/>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625794" cy="1404937"/>
                    </a:xfrm>
                    <a:prstGeom prst="rect">
                      <a:avLst/>
                    </a:prstGeom>
                  </pic:spPr>
                </pic:pic>
              </a:graphicData>
            </a:graphic>
            <wp14:sizeRelH relativeFrom="page">
              <wp14:pctWidth>0</wp14:pctWidth>
            </wp14:sizeRelH>
            <wp14:sizeRelV relativeFrom="page">
              <wp14:pctHeight>0</wp14:pctHeight>
            </wp14:sizeRelV>
          </wp:anchor>
        </w:drawing>
      </w:r>
    </w:p>
    <w:p w:rsidR="00E661D9" w:rsidRDefault="00984E0D" w:rsidP="00984E0D">
      <w:pPr>
        <w:shd w:val="clear" w:color="auto" w:fill="FFFFFF"/>
        <w:spacing w:before="60" w:after="60" w:line="360" w:lineRule="auto"/>
        <w:textAlignment w:val="baseline"/>
        <w:rPr>
          <w:rFonts w:ascii="Times New Roman" w:eastAsia="Times New Roman" w:hAnsi="Times New Roman" w:cs="Times New Roman"/>
          <w:sz w:val="21"/>
          <w:szCs w:val="21"/>
          <w:lang w:val="en-US"/>
        </w:rPr>
      </w:pPr>
      <w:r>
        <w:rPr>
          <w:rFonts w:ascii="Times New Roman" w:eastAsia="Times New Roman" w:hAnsi="Times New Roman" w:cs="Times New Roman"/>
          <w:b/>
          <w:sz w:val="21"/>
          <w:szCs w:val="21"/>
          <w:lang w:val="en-US"/>
        </w:rPr>
        <w:t xml:space="preserve">                                                          </w:t>
      </w:r>
      <w:r w:rsidR="00E661D9" w:rsidRPr="00E661D9">
        <w:rPr>
          <w:rFonts w:ascii="Times New Roman" w:eastAsia="Times New Roman" w:hAnsi="Times New Roman" w:cs="Times New Roman"/>
          <w:b/>
          <w:sz w:val="21"/>
          <w:szCs w:val="21"/>
          <w:lang w:val="en-US"/>
        </w:rPr>
        <w:t>Fig.</w:t>
      </w:r>
      <w:r w:rsidR="00E661D9">
        <w:rPr>
          <w:rFonts w:ascii="Times New Roman" w:eastAsia="Times New Roman" w:hAnsi="Times New Roman" w:cs="Times New Roman"/>
          <w:sz w:val="21"/>
          <w:szCs w:val="21"/>
          <w:lang w:val="en-US"/>
        </w:rPr>
        <w:t xml:space="preserve"> Pivot table showing top 5 attacks</w:t>
      </w:r>
    </w:p>
    <w:p w:rsidR="008D4C54" w:rsidRDefault="008D4C54" w:rsidP="006C79FD">
      <w:pPr>
        <w:numPr>
          <w:ilvl w:val="0"/>
          <w:numId w:val="7"/>
        </w:numPr>
        <w:shd w:val="clear" w:color="auto" w:fill="FFFFFF"/>
        <w:spacing w:before="60" w:after="60" w:line="360" w:lineRule="auto"/>
        <w:ind w:left="0"/>
        <w:textAlignment w:val="baseline"/>
        <w:rPr>
          <w:rFonts w:ascii="Times New Roman" w:eastAsia="Times New Roman" w:hAnsi="Times New Roman" w:cs="Times New Roman"/>
          <w:b/>
          <w:sz w:val="21"/>
          <w:szCs w:val="21"/>
          <w:lang w:val="en-US"/>
        </w:rPr>
      </w:pPr>
      <w:r w:rsidRPr="00BD2322">
        <w:rPr>
          <w:rFonts w:ascii="Times New Roman" w:eastAsia="Times New Roman" w:hAnsi="Times New Roman" w:cs="Times New Roman"/>
          <w:b/>
          <w:sz w:val="21"/>
          <w:szCs w:val="21"/>
          <w:lang w:val="en-US"/>
        </w:rPr>
        <w:lastRenderedPageBreak/>
        <w:t>Top 5 attacking countries.</w:t>
      </w:r>
    </w:p>
    <w:p w:rsidR="00CA1B4E" w:rsidRDefault="003B0FC0" w:rsidP="00CA1B4E">
      <w:pPr>
        <w:shd w:val="clear" w:color="auto" w:fill="FFFFFF"/>
        <w:spacing w:before="60" w:after="60" w:line="240" w:lineRule="auto"/>
        <w:textAlignment w:val="baseline"/>
        <w:rPr>
          <w:rFonts w:ascii="Times New Roman" w:eastAsia="Times New Roman" w:hAnsi="Times New Roman" w:cs="Times New Roman"/>
          <w:sz w:val="21"/>
          <w:szCs w:val="21"/>
          <w:lang w:val="en-US"/>
        </w:rPr>
      </w:pPr>
      <w:r>
        <w:rPr>
          <w:rFonts w:ascii="Times New Roman" w:eastAsia="Times New Roman" w:hAnsi="Times New Roman" w:cs="Times New Roman"/>
          <w:sz w:val="21"/>
          <w:szCs w:val="21"/>
          <w:lang w:val="en-US"/>
        </w:rPr>
        <w:t>United states being the most developed country attacked most number of time</w:t>
      </w:r>
      <w:r w:rsidR="00CA1B4E">
        <w:rPr>
          <w:rFonts w:ascii="Times New Roman" w:eastAsia="Times New Roman" w:hAnsi="Times New Roman" w:cs="Times New Roman"/>
          <w:sz w:val="21"/>
          <w:szCs w:val="21"/>
          <w:lang w:val="en-US"/>
        </w:rPr>
        <w:t xml:space="preserve"> to different countries</w:t>
      </w:r>
      <w:r>
        <w:rPr>
          <w:rFonts w:ascii="Times New Roman" w:eastAsia="Times New Roman" w:hAnsi="Times New Roman" w:cs="Times New Roman"/>
          <w:sz w:val="21"/>
          <w:szCs w:val="21"/>
          <w:lang w:val="en-US"/>
        </w:rPr>
        <w:t xml:space="preserve"> in 24 hours.</w:t>
      </w:r>
      <w:r w:rsidR="00CA1B4E">
        <w:rPr>
          <w:rFonts w:ascii="Times New Roman" w:eastAsia="Times New Roman" w:hAnsi="Times New Roman" w:cs="Times New Roman"/>
          <w:sz w:val="21"/>
          <w:szCs w:val="21"/>
          <w:lang w:val="en-US"/>
        </w:rPr>
        <w:t xml:space="preserve"> </w:t>
      </w:r>
      <w:r w:rsidR="00CA1B4E" w:rsidRPr="00CA1B4E">
        <w:rPr>
          <w:rFonts w:ascii="Times New Roman" w:eastAsia="Times New Roman" w:hAnsi="Times New Roman" w:cs="Times New Roman"/>
          <w:sz w:val="21"/>
          <w:szCs w:val="21"/>
          <w:lang w:val="en-US"/>
        </w:rPr>
        <w:t>United States is highly dependent on the Internet and therefore greatly exposed to cyber-attacks. At the same time, the United States has substantial capabilities in both defense and power projection thanks to comparatively advanced technology and a large military budget.</w:t>
      </w:r>
    </w:p>
    <w:p w:rsidR="00CA1B4E" w:rsidRPr="003B0FC0" w:rsidRDefault="00CA1B4E" w:rsidP="00CA1B4E">
      <w:pPr>
        <w:shd w:val="clear" w:color="auto" w:fill="FFFFFF"/>
        <w:spacing w:before="60" w:after="60" w:line="240" w:lineRule="auto"/>
        <w:textAlignment w:val="baseline"/>
        <w:rPr>
          <w:rFonts w:ascii="Times New Roman" w:eastAsia="Times New Roman" w:hAnsi="Times New Roman" w:cs="Times New Roman"/>
          <w:sz w:val="21"/>
          <w:szCs w:val="21"/>
          <w:lang w:val="en-US"/>
        </w:rPr>
      </w:pPr>
      <w:r>
        <w:rPr>
          <w:rFonts w:ascii="Times New Roman" w:eastAsia="Times New Roman" w:hAnsi="Times New Roman" w:cs="Times New Roman"/>
          <w:sz w:val="21"/>
          <w:szCs w:val="21"/>
          <w:lang w:val="en-US"/>
        </w:rPr>
        <w:t>According to the,</w:t>
      </w:r>
      <w:r w:rsidRPr="00CA1B4E">
        <w:rPr>
          <w:rFonts w:ascii="Times New Roman" w:eastAsia="Times New Roman" w:hAnsi="Times New Roman" w:cs="Times New Roman"/>
          <w:sz w:val="21"/>
          <w:szCs w:val="21"/>
          <w:lang w:val="en-US"/>
        </w:rPr>
        <w:t xml:space="preserve"> CNCERT report on U.S. cyber-attacks – nations around the world are increasingly using cyber as both an economic weapon and a military tool to achieve strategic objectives. For smaller nations, cyber-attacks enable an asymmetric response to much larger rivals. And for larger nations, cyber-attacks give military planners and politicians another tool in the toolbox to exert influence, all without being forced to respond with military means.</w:t>
      </w:r>
    </w:p>
    <w:p w:rsidR="00BD2322" w:rsidRDefault="00BD2322"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BD2322" w:rsidRDefault="00852B78"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r w:rsidRPr="00BD2322">
        <w:rPr>
          <w:rFonts w:ascii="Times New Roman" w:eastAsia="Times New Roman" w:hAnsi="Times New Roman" w:cs="Times New Roman"/>
          <w:b/>
          <w:noProof/>
          <w:sz w:val="21"/>
          <w:szCs w:val="21"/>
          <w:lang w:eastAsia="en-IN"/>
        </w:rPr>
        <w:drawing>
          <wp:anchor distT="0" distB="0" distL="114300" distR="114300" simplePos="0" relativeHeight="251673600" behindDoc="1" locked="0" layoutInCell="1" allowOverlap="1" wp14:anchorId="679A1F63" wp14:editId="1EB308D6">
            <wp:simplePos x="0" y="0"/>
            <wp:positionH relativeFrom="column">
              <wp:posOffset>738119</wp:posOffset>
            </wp:positionH>
            <wp:positionV relativeFrom="paragraph">
              <wp:posOffset>154388</wp:posOffset>
            </wp:positionV>
            <wp:extent cx="4019550" cy="18002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19550" cy="1800225"/>
                    </a:xfrm>
                    <a:prstGeom prst="rect">
                      <a:avLst/>
                    </a:prstGeom>
                  </pic:spPr>
                </pic:pic>
              </a:graphicData>
            </a:graphic>
            <wp14:sizeRelH relativeFrom="page">
              <wp14:pctWidth>0</wp14:pctWidth>
            </wp14:sizeRelH>
            <wp14:sizeRelV relativeFrom="page">
              <wp14:pctHeight>0</wp14:pctHeight>
            </wp14:sizeRelV>
          </wp:anchor>
        </w:drawing>
      </w:r>
    </w:p>
    <w:p w:rsidR="00852B78" w:rsidRDefault="00852B78"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852B78" w:rsidRDefault="00852B78"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CA1B4E" w:rsidRDefault="00CA1B4E"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F66A14" w:rsidRDefault="00F66A14"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F66A14" w:rsidRDefault="00F66A14"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F66A14" w:rsidRDefault="00F66A14"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F66A14" w:rsidRDefault="00F66A14"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0C4935" w:rsidRPr="00852B78" w:rsidRDefault="00F66A14" w:rsidP="00852B78">
      <w:pPr>
        <w:shd w:val="clear" w:color="auto" w:fill="FFFFFF"/>
        <w:spacing w:before="60" w:after="60" w:line="360" w:lineRule="auto"/>
        <w:textAlignment w:val="baseline"/>
        <w:rPr>
          <w:rFonts w:ascii="Times New Roman" w:eastAsia="Times New Roman" w:hAnsi="Times New Roman" w:cs="Times New Roman"/>
          <w:sz w:val="21"/>
          <w:szCs w:val="21"/>
          <w:lang w:val="en-US"/>
        </w:rPr>
      </w:pPr>
      <w:r>
        <w:rPr>
          <w:rFonts w:ascii="Times New Roman" w:eastAsia="Times New Roman" w:hAnsi="Times New Roman" w:cs="Times New Roman"/>
          <w:b/>
          <w:sz w:val="21"/>
          <w:szCs w:val="21"/>
          <w:lang w:val="en-US"/>
        </w:rPr>
        <w:t xml:space="preserve">                                   </w:t>
      </w:r>
      <w:r w:rsidR="00CA1B4E">
        <w:rPr>
          <w:rFonts w:ascii="Times New Roman" w:eastAsia="Times New Roman" w:hAnsi="Times New Roman" w:cs="Times New Roman"/>
          <w:b/>
          <w:sz w:val="21"/>
          <w:szCs w:val="21"/>
          <w:lang w:val="en-US"/>
        </w:rPr>
        <w:t xml:space="preserve">Fig. </w:t>
      </w:r>
      <w:r w:rsidR="00545DB9">
        <w:rPr>
          <w:rFonts w:ascii="Times New Roman" w:eastAsia="Times New Roman" w:hAnsi="Times New Roman" w:cs="Times New Roman"/>
          <w:sz w:val="21"/>
          <w:szCs w:val="21"/>
          <w:lang w:val="en-US"/>
        </w:rPr>
        <w:t>Pivot table showing the countries who attacked the most.</w:t>
      </w:r>
    </w:p>
    <w:p w:rsidR="000C4935" w:rsidRDefault="000C4935" w:rsidP="00C63C4E">
      <w:pPr>
        <w:shd w:val="clear" w:color="auto" w:fill="FFFFFF"/>
        <w:spacing w:before="60" w:after="60" w:line="360" w:lineRule="auto"/>
        <w:ind w:left="2880" w:firstLine="720"/>
        <w:textAlignment w:val="baseline"/>
        <w:rPr>
          <w:rFonts w:ascii="Times New Roman" w:eastAsia="Times New Roman" w:hAnsi="Times New Roman" w:cs="Times New Roman"/>
          <w:b/>
          <w:sz w:val="24"/>
          <w:szCs w:val="21"/>
          <w:lang w:val="en-US"/>
        </w:rPr>
      </w:pPr>
    </w:p>
    <w:p w:rsidR="000C4935" w:rsidRDefault="000C4935" w:rsidP="00C63C4E">
      <w:pPr>
        <w:shd w:val="clear" w:color="auto" w:fill="FFFFFF"/>
        <w:spacing w:before="60" w:after="60" w:line="360" w:lineRule="auto"/>
        <w:ind w:left="2880" w:firstLine="720"/>
        <w:textAlignment w:val="baseline"/>
        <w:rPr>
          <w:rFonts w:ascii="Times New Roman" w:eastAsia="Times New Roman" w:hAnsi="Times New Roman" w:cs="Times New Roman"/>
          <w:b/>
          <w:sz w:val="24"/>
          <w:szCs w:val="21"/>
          <w:lang w:val="en-US"/>
        </w:rPr>
      </w:pPr>
      <w:r w:rsidRPr="00BD2322">
        <w:rPr>
          <w:rFonts w:ascii="Times New Roman" w:eastAsia="Times New Roman" w:hAnsi="Times New Roman" w:cs="Times New Roman"/>
          <w:b/>
          <w:noProof/>
          <w:sz w:val="21"/>
          <w:szCs w:val="21"/>
          <w:lang w:eastAsia="en-IN"/>
        </w:rPr>
        <w:drawing>
          <wp:anchor distT="0" distB="0" distL="114300" distR="114300" simplePos="0" relativeHeight="251679744" behindDoc="1" locked="0" layoutInCell="1" allowOverlap="1" wp14:anchorId="552024A6" wp14:editId="4D2AE7D8">
            <wp:simplePos x="0" y="0"/>
            <wp:positionH relativeFrom="margin">
              <wp:align>right</wp:align>
            </wp:positionH>
            <wp:positionV relativeFrom="paragraph">
              <wp:posOffset>317473</wp:posOffset>
            </wp:positionV>
            <wp:extent cx="5731510" cy="3354705"/>
            <wp:effectExtent l="0" t="0" r="2540" b="0"/>
            <wp:wrapTight wrapText="bothSides">
              <wp:wrapPolygon edited="0">
                <wp:start x="0" y="0"/>
                <wp:lineTo x="0" y="21465"/>
                <wp:lineTo x="21538" y="21465"/>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354705"/>
                    </a:xfrm>
                    <a:prstGeom prst="rect">
                      <a:avLst/>
                    </a:prstGeom>
                  </pic:spPr>
                </pic:pic>
              </a:graphicData>
            </a:graphic>
            <wp14:sizeRelH relativeFrom="page">
              <wp14:pctWidth>0</wp14:pctWidth>
            </wp14:sizeRelH>
            <wp14:sizeRelV relativeFrom="page">
              <wp14:pctHeight>0</wp14:pctHeight>
            </wp14:sizeRelV>
          </wp:anchor>
        </w:drawing>
      </w:r>
    </w:p>
    <w:p w:rsidR="000C4935" w:rsidRPr="00852B78" w:rsidRDefault="00C63C4E" w:rsidP="00852B78">
      <w:pPr>
        <w:shd w:val="clear" w:color="auto" w:fill="FFFFFF"/>
        <w:spacing w:before="60" w:after="60" w:line="360" w:lineRule="auto"/>
        <w:ind w:left="2880" w:firstLine="720"/>
        <w:textAlignment w:val="baseline"/>
        <w:rPr>
          <w:rFonts w:ascii="Times New Roman" w:eastAsia="Times New Roman" w:hAnsi="Times New Roman" w:cs="Times New Roman"/>
          <w:b/>
          <w:sz w:val="24"/>
          <w:szCs w:val="21"/>
          <w:lang w:val="en-US"/>
        </w:rPr>
      </w:pPr>
      <w:r w:rsidRPr="00C63C4E">
        <w:rPr>
          <w:rFonts w:ascii="Times New Roman" w:eastAsia="Times New Roman" w:hAnsi="Times New Roman" w:cs="Times New Roman"/>
          <w:b/>
          <w:sz w:val="24"/>
          <w:szCs w:val="21"/>
          <w:lang w:val="en-US"/>
        </w:rPr>
        <w:t>Visualization</w:t>
      </w:r>
    </w:p>
    <w:p w:rsidR="008D4C54" w:rsidRDefault="008D4C54" w:rsidP="008D4C54">
      <w:pPr>
        <w:numPr>
          <w:ilvl w:val="0"/>
          <w:numId w:val="7"/>
        </w:numPr>
        <w:shd w:val="clear" w:color="auto" w:fill="FFFFFF"/>
        <w:spacing w:before="60" w:after="60" w:line="360" w:lineRule="auto"/>
        <w:ind w:left="0"/>
        <w:textAlignment w:val="baseline"/>
        <w:rPr>
          <w:rFonts w:ascii="Times New Roman" w:eastAsia="Times New Roman" w:hAnsi="Times New Roman" w:cs="Times New Roman"/>
          <w:b/>
          <w:sz w:val="21"/>
          <w:szCs w:val="21"/>
          <w:lang w:val="en-US"/>
        </w:rPr>
      </w:pPr>
      <w:r w:rsidRPr="00BD2322">
        <w:rPr>
          <w:rFonts w:ascii="Times New Roman" w:eastAsia="Times New Roman" w:hAnsi="Times New Roman" w:cs="Times New Roman"/>
          <w:b/>
          <w:sz w:val="21"/>
          <w:szCs w:val="21"/>
          <w:lang w:val="en-US"/>
        </w:rPr>
        <w:lastRenderedPageBreak/>
        <w:t>Attack type analysis.</w:t>
      </w:r>
    </w:p>
    <w:p w:rsidR="005E7CB1" w:rsidRPr="003B0FC0" w:rsidRDefault="003B0FC0" w:rsidP="005E7CB1">
      <w:pPr>
        <w:shd w:val="clear" w:color="auto" w:fill="FFFFFF"/>
        <w:spacing w:before="60" w:after="60" w:line="360" w:lineRule="auto"/>
        <w:textAlignment w:val="baseline"/>
        <w:rPr>
          <w:rFonts w:ascii="Times New Roman" w:eastAsia="Times New Roman" w:hAnsi="Times New Roman" w:cs="Times New Roman"/>
          <w:sz w:val="21"/>
          <w:szCs w:val="21"/>
          <w:lang w:val="en-US"/>
        </w:rPr>
      </w:pPr>
      <w:r>
        <w:rPr>
          <w:rFonts w:ascii="Times New Roman" w:eastAsia="Times New Roman" w:hAnsi="Times New Roman" w:cs="Times New Roman"/>
          <w:sz w:val="21"/>
          <w:szCs w:val="21"/>
          <w:lang w:val="en-US"/>
        </w:rPr>
        <w:t>Since we all know that internet is booming at a very fast pace,</w:t>
      </w:r>
      <w:r w:rsidR="009E6C85">
        <w:rPr>
          <w:rFonts w:ascii="Times New Roman" w:eastAsia="Times New Roman" w:hAnsi="Times New Roman" w:cs="Times New Roman"/>
          <w:sz w:val="21"/>
          <w:szCs w:val="21"/>
          <w:lang w:val="en-US"/>
        </w:rPr>
        <w:t xml:space="preserve"> we visit a lot of websites in a day. We download a lot of files which can easily be injected with </w:t>
      </w:r>
      <w:r w:rsidR="00A455D2">
        <w:rPr>
          <w:rFonts w:ascii="Times New Roman" w:eastAsia="Times New Roman" w:hAnsi="Times New Roman" w:cs="Times New Roman"/>
          <w:sz w:val="21"/>
          <w:szCs w:val="21"/>
          <w:lang w:val="en-US"/>
        </w:rPr>
        <w:t>payload and victim can be easily exploited.</w:t>
      </w:r>
    </w:p>
    <w:p w:rsidR="005E7CB1" w:rsidRDefault="005E7CB1" w:rsidP="005E7CB1">
      <w:pPr>
        <w:shd w:val="clear" w:color="auto" w:fill="FFFFFF"/>
        <w:spacing w:before="60" w:after="60" w:line="360" w:lineRule="auto"/>
        <w:textAlignment w:val="baseline"/>
        <w:rPr>
          <w:rFonts w:ascii="Times New Roman" w:eastAsia="Times New Roman" w:hAnsi="Times New Roman" w:cs="Times New Roman"/>
          <w:b/>
          <w:sz w:val="21"/>
          <w:szCs w:val="21"/>
          <w:lang w:val="en-US"/>
        </w:rPr>
      </w:pPr>
      <w:r w:rsidRPr="00BD2322">
        <w:rPr>
          <w:rFonts w:ascii="Times New Roman" w:eastAsia="Times New Roman" w:hAnsi="Times New Roman" w:cs="Times New Roman"/>
          <w:b/>
          <w:noProof/>
          <w:sz w:val="21"/>
          <w:szCs w:val="21"/>
          <w:lang w:eastAsia="en-IN"/>
        </w:rPr>
        <w:drawing>
          <wp:anchor distT="0" distB="0" distL="114300" distR="114300" simplePos="0" relativeHeight="251670528" behindDoc="1" locked="0" layoutInCell="1" allowOverlap="1" wp14:anchorId="069CC196" wp14:editId="46BB4C51">
            <wp:simplePos x="0" y="0"/>
            <wp:positionH relativeFrom="margin">
              <wp:align>left</wp:align>
            </wp:positionH>
            <wp:positionV relativeFrom="paragraph">
              <wp:posOffset>9932</wp:posOffset>
            </wp:positionV>
            <wp:extent cx="2276475" cy="1038225"/>
            <wp:effectExtent l="0" t="0" r="9525" b="9525"/>
            <wp:wrapTight wrapText="bothSides">
              <wp:wrapPolygon edited="0">
                <wp:start x="0" y="0"/>
                <wp:lineTo x="0" y="21402"/>
                <wp:lineTo x="21510" y="21402"/>
                <wp:lineTo x="2151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76475" cy="1038225"/>
                    </a:xfrm>
                    <a:prstGeom prst="rect">
                      <a:avLst/>
                    </a:prstGeom>
                  </pic:spPr>
                </pic:pic>
              </a:graphicData>
            </a:graphic>
            <wp14:sizeRelH relativeFrom="page">
              <wp14:pctWidth>0</wp14:pctWidth>
            </wp14:sizeRelH>
            <wp14:sizeRelV relativeFrom="page">
              <wp14:pctHeight>0</wp14:pctHeight>
            </wp14:sizeRelV>
          </wp:anchor>
        </w:drawing>
      </w:r>
    </w:p>
    <w:p w:rsidR="00BD2322" w:rsidRDefault="00A455D2"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r w:rsidRPr="00203121">
        <w:rPr>
          <w:rFonts w:ascii="Times New Roman" w:eastAsia="Times New Roman" w:hAnsi="Times New Roman" w:cs="Times New Roman"/>
          <w:b/>
          <w:noProof/>
          <w:sz w:val="21"/>
          <w:szCs w:val="21"/>
          <w:lang w:eastAsia="en-IN"/>
        </w:rPr>
        <w:drawing>
          <wp:anchor distT="0" distB="0" distL="114300" distR="114300" simplePos="0" relativeHeight="251668480" behindDoc="1" locked="0" layoutInCell="1" allowOverlap="1" wp14:anchorId="2F69F65B" wp14:editId="0F1CCA0B">
            <wp:simplePos x="0" y="0"/>
            <wp:positionH relativeFrom="margin">
              <wp:posOffset>3028867</wp:posOffset>
            </wp:positionH>
            <wp:positionV relativeFrom="paragraph">
              <wp:posOffset>6350</wp:posOffset>
            </wp:positionV>
            <wp:extent cx="2218690" cy="732790"/>
            <wp:effectExtent l="0" t="0" r="0" b="0"/>
            <wp:wrapTight wrapText="bothSides">
              <wp:wrapPolygon edited="0">
                <wp:start x="0" y="0"/>
                <wp:lineTo x="0" y="20776"/>
                <wp:lineTo x="21328" y="20776"/>
                <wp:lineTo x="2132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18690" cy="732790"/>
                    </a:xfrm>
                    <a:prstGeom prst="rect">
                      <a:avLst/>
                    </a:prstGeom>
                  </pic:spPr>
                </pic:pic>
              </a:graphicData>
            </a:graphic>
            <wp14:sizeRelH relativeFrom="page">
              <wp14:pctWidth>0</wp14:pctWidth>
            </wp14:sizeRelH>
            <wp14:sizeRelV relativeFrom="page">
              <wp14:pctHeight>0</wp14:pctHeight>
            </wp14:sizeRelV>
          </wp:anchor>
        </w:drawing>
      </w:r>
    </w:p>
    <w:p w:rsidR="00BD2322" w:rsidRDefault="00BD2322"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BD2322" w:rsidRDefault="00BD2322"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717662" w:rsidRDefault="00717662"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717662" w:rsidRDefault="00717662"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717662" w:rsidRDefault="00717662"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717662" w:rsidRDefault="00717662"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717662" w:rsidRDefault="00717662"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717662" w:rsidRDefault="00717662"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717662" w:rsidRDefault="00717662"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717662" w:rsidRDefault="00A455D2"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r w:rsidRPr="00BD2322">
        <w:rPr>
          <w:rFonts w:ascii="Times New Roman" w:eastAsia="Times New Roman" w:hAnsi="Times New Roman" w:cs="Times New Roman"/>
          <w:b/>
          <w:noProof/>
          <w:sz w:val="21"/>
          <w:szCs w:val="21"/>
          <w:lang w:eastAsia="en-IN"/>
        </w:rPr>
        <w:drawing>
          <wp:anchor distT="0" distB="0" distL="114300" distR="114300" simplePos="0" relativeHeight="251669504" behindDoc="1" locked="0" layoutInCell="1" allowOverlap="1" wp14:anchorId="0D309A8A" wp14:editId="1CA561D9">
            <wp:simplePos x="0" y="0"/>
            <wp:positionH relativeFrom="margin">
              <wp:posOffset>468630</wp:posOffset>
            </wp:positionH>
            <wp:positionV relativeFrom="paragraph">
              <wp:posOffset>-1559560</wp:posOffset>
            </wp:positionV>
            <wp:extent cx="4696460" cy="2924175"/>
            <wp:effectExtent l="0" t="0" r="8890" b="9525"/>
            <wp:wrapTight wrapText="bothSides">
              <wp:wrapPolygon edited="0">
                <wp:start x="0" y="0"/>
                <wp:lineTo x="0" y="21530"/>
                <wp:lineTo x="21553" y="21530"/>
                <wp:lineTo x="2155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96460" cy="2924175"/>
                    </a:xfrm>
                    <a:prstGeom prst="rect">
                      <a:avLst/>
                    </a:prstGeom>
                  </pic:spPr>
                </pic:pic>
              </a:graphicData>
            </a:graphic>
            <wp14:sizeRelH relativeFrom="page">
              <wp14:pctWidth>0</wp14:pctWidth>
            </wp14:sizeRelH>
            <wp14:sizeRelV relativeFrom="page">
              <wp14:pctHeight>0</wp14:pctHeight>
            </wp14:sizeRelV>
          </wp:anchor>
        </w:drawing>
      </w:r>
    </w:p>
    <w:p w:rsidR="00717662" w:rsidRDefault="00717662"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5E7CB1" w:rsidRDefault="005E7CB1"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852B78" w:rsidRDefault="00852B78"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852B78" w:rsidRDefault="00852B78"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852B78" w:rsidRDefault="00852B78"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852B78" w:rsidRDefault="00852B78"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5E7CB1" w:rsidRPr="005E7CB1" w:rsidRDefault="008D4C54" w:rsidP="005E7CB1">
      <w:pPr>
        <w:pStyle w:val="ListParagraph"/>
        <w:numPr>
          <w:ilvl w:val="0"/>
          <w:numId w:val="8"/>
        </w:numPr>
        <w:shd w:val="clear" w:color="auto" w:fill="FFFFFF"/>
        <w:spacing w:before="60" w:after="60" w:line="360" w:lineRule="auto"/>
        <w:textAlignment w:val="baseline"/>
        <w:rPr>
          <w:rFonts w:ascii="Times New Roman" w:eastAsia="Times New Roman" w:hAnsi="Times New Roman" w:cs="Times New Roman"/>
          <w:b/>
          <w:sz w:val="21"/>
          <w:szCs w:val="21"/>
        </w:rPr>
      </w:pPr>
      <w:r w:rsidRPr="005E7CB1">
        <w:rPr>
          <w:rFonts w:ascii="Times New Roman" w:eastAsia="Times New Roman" w:hAnsi="Times New Roman" w:cs="Times New Roman"/>
          <w:b/>
          <w:sz w:val="21"/>
          <w:szCs w:val="21"/>
        </w:rPr>
        <w:t>Countries Attacking Too &amp; Fro.</w:t>
      </w:r>
      <w:r w:rsidR="00203121" w:rsidRPr="00203121">
        <w:rPr>
          <w:noProof/>
          <w:lang w:eastAsia="en-IN"/>
        </w:rPr>
        <w:t xml:space="preserve"> </w:t>
      </w:r>
    </w:p>
    <w:p w:rsidR="005E7CB1" w:rsidRDefault="005E7CB1" w:rsidP="005E7CB1">
      <w:pPr>
        <w:pStyle w:val="ListParagraph"/>
        <w:shd w:val="clear" w:color="auto" w:fill="FFFFFF"/>
        <w:spacing w:before="60" w:after="60" w:line="360" w:lineRule="auto"/>
        <w:textAlignment w:val="baseline"/>
        <w:rPr>
          <w:noProof/>
          <w:lang w:eastAsia="en-IN"/>
        </w:rPr>
      </w:pPr>
      <w:r w:rsidRPr="005E7CB1">
        <w:rPr>
          <w:rFonts w:ascii="Times New Roman" w:eastAsia="Times New Roman" w:hAnsi="Times New Roman" w:cs="Times New Roman"/>
          <w:b/>
          <w:noProof/>
          <w:sz w:val="21"/>
          <w:szCs w:val="21"/>
          <w:lang w:val="en-IN" w:eastAsia="en-IN"/>
        </w:rPr>
        <w:drawing>
          <wp:anchor distT="0" distB="0" distL="114300" distR="114300" simplePos="0" relativeHeight="251671552" behindDoc="1" locked="0" layoutInCell="1" allowOverlap="1" wp14:anchorId="737D8961" wp14:editId="320C5316">
            <wp:simplePos x="0" y="0"/>
            <wp:positionH relativeFrom="column">
              <wp:posOffset>129292</wp:posOffset>
            </wp:positionH>
            <wp:positionV relativeFrom="paragraph">
              <wp:posOffset>229622</wp:posOffset>
            </wp:positionV>
            <wp:extent cx="5731510" cy="1580515"/>
            <wp:effectExtent l="0" t="0" r="2540" b="635"/>
            <wp:wrapTight wrapText="bothSides">
              <wp:wrapPolygon edited="0">
                <wp:start x="0" y="0"/>
                <wp:lineTo x="0" y="21348"/>
                <wp:lineTo x="21538" y="21348"/>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1580515"/>
                    </a:xfrm>
                    <a:prstGeom prst="rect">
                      <a:avLst/>
                    </a:prstGeom>
                  </pic:spPr>
                </pic:pic>
              </a:graphicData>
            </a:graphic>
            <wp14:sizeRelH relativeFrom="page">
              <wp14:pctWidth>0</wp14:pctWidth>
            </wp14:sizeRelH>
            <wp14:sizeRelV relativeFrom="page">
              <wp14:pctHeight>0</wp14:pctHeight>
            </wp14:sizeRelV>
          </wp:anchor>
        </w:drawing>
      </w:r>
    </w:p>
    <w:p w:rsidR="005E7CB1" w:rsidRDefault="005E7CB1" w:rsidP="005E7CB1">
      <w:pPr>
        <w:pStyle w:val="ListParagraph"/>
        <w:shd w:val="clear" w:color="auto" w:fill="FFFFFF"/>
        <w:spacing w:before="60" w:after="60" w:line="360" w:lineRule="auto"/>
        <w:textAlignment w:val="baseline"/>
        <w:rPr>
          <w:rFonts w:ascii="Times New Roman" w:eastAsia="Times New Roman" w:hAnsi="Times New Roman" w:cs="Times New Roman"/>
          <w:b/>
          <w:sz w:val="21"/>
          <w:szCs w:val="21"/>
        </w:rPr>
      </w:pPr>
    </w:p>
    <w:p w:rsidR="005E7CB1" w:rsidRDefault="005E7CB1" w:rsidP="005E7CB1">
      <w:pPr>
        <w:pStyle w:val="ListParagraph"/>
        <w:shd w:val="clear" w:color="auto" w:fill="FFFFFF"/>
        <w:spacing w:before="60" w:after="60" w:line="360" w:lineRule="auto"/>
        <w:textAlignment w:val="baseline"/>
        <w:rPr>
          <w:rFonts w:ascii="Times New Roman" w:eastAsia="Times New Roman" w:hAnsi="Times New Roman" w:cs="Times New Roman"/>
          <w:b/>
          <w:sz w:val="21"/>
          <w:szCs w:val="21"/>
        </w:rPr>
      </w:pPr>
    </w:p>
    <w:p w:rsidR="005E7CB1" w:rsidRDefault="005E7CB1" w:rsidP="00884AF3">
      <w:pPr>
        <w:pStyle w:val="ListParagraph"/>
        <w:shd w:val="clear" w:color="auto" w:fill="FFFFFF"/>
        <w:spacing w:before="60" w:after="60" w:line="360" w:lineRule="auto"/>
        <w:textAlignment w:val="baseline"/>
        <w:rPr>
          <w:rFonts w:ascii="Times New Roman" w:eastAsia="Times New Roman" w:hAnsi="Times New Roman" w:cs="Times New Roman"/>
          <w:b/>
          <w:sz w:val="21"/>
          <w:szCs w:val="21"/>
        </w:rPr>
      </w:pPr>
      <w:r w:rsidRPr="005E7CB1">
        <w:rPr>
          <w:rFonts w:ascii="Times New Roman" w:eastAsia="Times New Roman" w:hAnsi="Times New Roman" w:cs="Times New Roman"/>
          <w:b/>
          <w:noProof/>
          <w:sz w:val="21"/>
          <w:szCs w:val="21"/>
          <w:lang w:val="en-IN" w:eastAsia="en-IN"/>
        </w:rPr>
        <w:lastRenderedPageBreak/>
        <w:drawing>
          <wp:inline distT="0" distB="0" distL="0" distR="0" wp14:anchorId="72E44DC3" wp14:editId="10EA0500">
            <wp:extent cx="4782217" cy="2867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2217" cy="2867425"/>
                    </a:xfrm>
                    <a:prstGeom prst="rect">
                      <a:avLst/>
                    </a:prstGeom>
                  </pic:spPr>
                </pic:pic>
              </a:graphicData>
            </a:graphic>
          </wp:inline>
        </w:drawing>
      </w:r>
    </w:p>
    <w:p w:rsidR="00884AF3" w:rsidRPr="00884AF3" w:rsidRDefault="00884AF3" w:rsidP="00884AF3">
      <w:pPr>
        <w:pStyle w:val="ListParagraph"/>
        <w:shd w:val="clear" w:color="auto" w:fill="FFFFFF"/>
        <w:spacing w:before="60" w:after="60" w:line="360" w:lineRule="auto"/>
        <w:textAlignment w:val="baseline"/>
        <w:rPr>
          <w:rFonts w:ascii="Times New Roman" w:eastAsia="Times New Roman" w:hAnsi="Times New Roman" w:cs="Times New Roman"/>
          <w:b/>
          <w:sz w:val="21"/>
          <w:szCs w:val="21"/>
        </w:rPr>
      </w:pPr>
    </w:p>
    <w:p w:rsidR="008D4C54" w:rsidRDefault="008D4C54" w:rsidP="008D4C54">
      <w:pPr>
        <w:numPr>
          <w:ilvl w:val="0"/>
          <w:numId w:val="7"/>
        </w:numPr>
        <w:shd w:val="clear" w:color="auto" w:fill="FFFFFF"/>
        <w:spacing w:before="60" w:after="60" w:line="360" w:lineRule="auto"/>
        <w:ind w:left="0"/>
        <w:textAlignment w:val="baseline"/>
        <w:rPr>
          <w:rFonts w:ascii="Times New Roman" w:eastAsia="Times New Roman" w:hAnsi="Times New Roman" w:cs="Times New Roman"/>
          <w:b/>
          <w:sz w:val="21"/>
          <w:szCs w:val="21"/>
          <w:lang w:val="en-US"/>
        </w:rPr>
      </w:pPr>
      <w:r w:rsidRPr="005E7CB1">
        <w:rPr>
          <w:rFonts w:ascii="Times New Roman" w:eastAsia="Times New Roman" w:hAnsi="Times New Roman" w:cs="Times New Roman"/>
          <w:b/>
          <w:sz w:val="21"/>
          <w:szCs w:val="21"/>
          <w:lang w:val="en-US"/>
        </w:rPr>
        <w:t>Top 5 victim countries.</w:t>
      </w:r>
    </w:p>
    <w:p w:rsidR="005E7CB1" w:rsidRDefault="006E308B" w:rsidP="005E7CB1">
      <w:pPr>
        <w:shd w:val="clear" w:color="auto" w:fill="FFFFFF"/>
        <w:spacing w:before="60" w:after="60" w:line="360" w:lineRule="auto"/>
        <w:textAlignment w:val="baseline"/>
        <w:rPr>
          <w:rFonts w:ascii="Times New Roman" w:eastAsia="Times New Roman" w:hAnsi="Times New Roman" w:cs="Times New Roman"/>
          <w:b/>
          <w:sz w:val="21"/>
          <w:szCs w:val="21"/>
          <w:lang w:val="en-US"/>
        </w:rPr>
      </w:pPr>
      <w:r w:rsidRPr="005E7CB1">
        <w:rPr>
          <w:rFonts w:ascii="Times New Roman" w:eastAsia="Times New Roman" w:hAnsi="Times New Roman" w:cs="Times New Roman"/>
          <w:b/>
          <w:noProof/>
          <w:sz w:val="21"/>
          <w:szCs w:val="21"/>
          <w:lang w:eastAsia="en-IN"/>
        </w:rPr>
        <w:drawing>
          <wp:anchor distT="0" distB="0" distL="114300" distR="114300" simplePos="0" relativeHeight="251675648" behindDoc="1" locked="0" layoutInCell="1" allowOverlap="1" wp14:anchorId="5CD79600" wp14:editId="55A2750F">
            <wp:simplePos x="0" y="0"/>
            <wp:positionH relativeFrom="margin">
              <wp:align>center</wp:align>
            </wp:positionH>
            <wp:positionV relativeFrom="paragraph">
              <wp:posOffset>253945</wp:posOffset>
            </wp:positionV>
            <wp:extent cx="2781688" cy="1619476"/>
            <wp:effectExtent l="0" t="0" r="0" b="0"/>
            <wp:wrapTight wrapText="bothSides">
              <wp:wrapPolygon edited="0">
                <wp:start x="0" y="0"/>
                <wp:lineTo x="0" y="21346"/>
                <wp:lineTo x="21452" y="21346"/>
                <wp:lineTo x="2145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81688" cy="1619476"/>
                    </a:xfrm>
                    <a:prstGeom prst="rect">
                      <a:avLst/>
                    </a:prstGeom>
                  </pic:spPr>
                </pic:pic>
              </a:graphicData>
            </a:graphic>
            <wp14:sizeRelH relativeFrom="page">
              <wp14:pctWidth>0</wp14:pctWidth>
            </wp14:sizeRelH>
            <wp14:sizeRelV relativeFrom="page">
              <wp14:pctHeight>0</wp14:pctHeight>
            </wp14:sizeRelV>
          </wp:anchor>
        </w:drawing>
      </w:r>
    </w:p>
    <w:p w:rsidR="005E7CB1" w:rsidRDefault="005E7CB1" w:rsidP="005E7CB1">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5E7CB1" w:rsidRDefault="00897800" w:rsidP="005E7CB1">
      <w:pPr>
        <w:shd w:val="clear" w:color="auto" w:fill="FFFFFF"/>
        <w:spacing w:before="60" w:after="60" w:line="360" w:lineRule="auto"/>
        <w:textAlignment w:val="baseline"/>
        <w:rPr>
          <w:rFonts w:ascii="Times New Roman" w:eastAsia="Times New Roman" w:hAnsi="Times New Roman" w:cs="Times New Roman"/>
          <w:b/>
          <w:sz w:val="21"/>
          <w:szCs w:val="21"/>
          <w:lang w:val="en-US"/>
        </w:rPr>
      </w:pPr>
      <w:r>
        <w:rPr>
          <w:rFonts w:ascii="Times New Roman" w:eastAsia="Times New Roman" w:hAnsi="Times New Roman" w:cs="Times New Roman"/>
          <w:b/>
          <w:sz w:val="21"/>
          <w:szCs w:val="21"/>
          <w:lang w:val="en-US"/>
        </w:rPr>
        <w:t xml:space="preserve">                     </w:t>
      </w:r>
    </w:p>
    <w:p w:rsidR="005E7CB1" w:rsidRDefault="005E7CB1" w:rsidP="005E7CB1">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6E308B" w:rsidRDefault="006E308B" w:rsidP="005E7CB1">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6E308B" w:rsidRDefault="006E308B" w:rsidP="005E7CB1">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6E308B" w:rsidRDefault="006E308B" w:rsidP="005E7CB1">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6E308B" w:rsidRDefault="006E308B" w:rsidP="005E7CB1">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6E308B" w:rsidRDefault="006E308B" w:rsidP="005E7CB1">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6E308B" w:rsidRDefault="006E308B" w:rsidP="005E7CB1">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6E308B" w:rsidRDefault="006E308B" w:rsidP="005E7CB1">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6E308B" w:rsidRDefault="006E308B" w:rsidP="005E7CB1">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6E308B" w:rsidRDefault="006E308B" w:rsidP="005E7CB1">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6E308B" w:rsidRDefault="006E308B" w:rsidP="005E7CB1">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6E308B" w:rsidRDefault="006E308B" w:rsidP="005E7CB1">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6E308B" w:rsidRDefault="006E308B" w:rsidP="005E7CB1">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6E308B" w:rsidRDefault="006E308B" w:rsidP="005E7CB1">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6E308B" w:rsidRDefault="006E308B" w:rsidP="005E7CB1">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6E308B" w:rsidRDefault="006E308B" w:rsidP="005E7CB1">
      <w:pPr>
        <w:shd w:val="clear" w:color="auto" w:fill="FFFFFF"/>
        <w:spacing w:before="60" w:after="60" w:line="360" w:lineRule="auto"/>
        <w:textAlignment w:val="baseline"/>
        <w:rPr>
          <w:rFonts w:ascii="Times New Roman" w:eastAsia="Times New Roman" w:hAnsi="Times New Roman" w:cs="Times New Roman"/>
          <w:b/>
          <w:sz w:val="21"/>
          <w:szCs w:val="21"/>
          <w:lang w:val="en-US"/>
        </w:rPr>
      </w:pPr>
      <w:r>
        <w:rPr>
          <w:noProof/>
          <w:lang w:eastAsia="en-IN"/>
        </w:rPr>
        <w:drawing>
          <wp:anchor distT="0" distB="0" distL="114300" distR="114300" simplePos="0" relativeHeight="251680768" behindDoc="1" locked="0" layoutInCell="1" allowOverlap="1" wp14:anchorId="151D784E" wp14:editId="269D0375">
            <wp:simplePos x="0" y="0"/>
            <wp:positionH relativeFrom="margin">
              <wp:align>center</wp:align>
            </wp:positionH>
            <wp:positionV relativeFrom="paragraph">
              <wp:posOffset>-2198204</wp:posOffset>
            </wp:positionV>
            <wp:extent cx="4572000" cy="2743200"/>
            <wp:effectExtent l="0" t="0" r="0" b="0"/>
            <wp:wrapTight wrapText="bothSides">
              <wp:wrapPolygon edited="0">
                <wp:start x="0" y="0"/>
                <wp:lineTo x="0" y="21450"/>
                <wp:lineTo x="21510" y="21450"/>
                <wp:lineTo x="21510" y="0"/>
                <wp:lineTo x="0" y="0"/>
              </wp:wrapPolygon>
            </wp:wrapTight>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p>
    <w:p w:rsidR="006E308B" w:rsidRPr="00DA2A5A" w:rsidRDefault="006E308B" w:rsidP="005E7CB1">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884AF3" w:rsidRPr="00884AF3" w:rsidRDefault="00144B64" w:rsidP="00884AF3">
      <w:pPr>
        <w:numPr>
          <w:ilvl w:val="0"/>
          <w:numId w:val="7"/>
        </w:numPr>
        <w:shd w:val="clear" w:color="auto" w:fill="FFFFFF"/>
        <w:spacing w:before="60" w:after="60" w:line="360" w:lineRule="auto"/>
        <w:ind w:left="0"/>
        <w:textAlignment w:val="baseline"/>
        <w:rPr>
          <w:rFonts w:ascii="Times New Roman" w:eastAsia="Times New Roman" w:hAnsi="Times New Roman" w:cs="Times New Roman"/>
          <w:b/>
          <w:sz w:val="21"/>
          <w:szCs w:val="21"/>
          <w:lang w:val="en-US"/>
        </w:rPr>
      </w:pPr>
      <w:r>
        <w:rPr>
          <w:rFonts w:ascii="Times New Roman" w:eastAsia="Times New Roman" w:hAnsi="Times New Roman" w:cs="Times New Roman"/>
          <w:b/>
          <w:sz w:val="21"/>
          <w:szCs w:val="21"/>
          <w:lang w:val="en-US"/>
        </w:rPr>
        <w:lastRenderedPageBreak/>
        <w:t>The n</w:t>
      </w:r>
      <w:r w:rsidR="008D4C54" w:rsidRPr="005E7CB1">
        <w:rPr>
          <w:rFonts w:ascii="Times New Roman" w:eastAsia="Times New Roman" w:hAnsi="Times New Roman" w:cs="Times New Roman"/>
          <w:b/>
          <w:sz w:val="21"/>
          <w:szCs w:val="21"/>
          <w:lang w:val="en-US"/>
        </w:rPr>
        <w:t xml:space="preserve">umber of attacks happened on </w:t>
      </w:r>
      <w:r>
        <w:rPr>
          <w:rFonts w:ascii="Times New Roman" w:eastAsia="Times New Roman" w:hAnsi="Times New Roman" w:cs="Times New Roman"/>
          <w:b/>
          <w:sz w:val="21"/>
          <w:szCs w:val="21"/>
          <w:lang w:val="en-US"/>
        </w:rPr>
        <w:t xml:space="preserve">the </w:t>
      </w:r>
      <w:r w:rsidR="008D4C54" w:rsidRPr="005E7CB1">
        <w:rPr>
          <w:rFonts w:ascii="Times New Roman" w:eastAsia="Times New Roman" w:hAnsi="Times New Roman" w:cs="Times New Roman"/>
          <w:b/>
          <w:sz w:val="21"/>
          <w:szCs w:val="21"/>
          <w:lang w:val="en-US"/>
        </w:rPr>
        <w:t xml:space="preserve">different hour of </w:t>
      </w:r>
      <w:r>
        <w:rPr>
          <w:rFonts w:ascii="Times New Roman" w:eastAsia="Times New Roman" w:hAnsi="Times New Roman" w:cs="Times New Roman"/>
          <w:b/>
          <w:sz w:val="21"/>
          <w:szCs w:val="21"/>
          <w:lang w:val="en-US"/>
        </w:rPr>
        <w:t xml:space="preserve">the </w:t>
      </w:r>
      <w:r w:rsidR="008D4C54" w:rsidRPr="005E7CB1">
        <w:rPr>
          <w:rFonts w:ascii="Times New Roman" w:eastAsia="Times New Roman" w:hAnsi="Times New Roman" w:cs="Times New Roman"/>
          <w:b/>
          <w:sz w:val="21"/>
          <w:szCs w:val="21"/>
          <w:lang w:val="en-US"/>
        </w:rPr>
        <w:t>day.</w:t>
      </w:r>
    </w:p>
    <w:p w:rsidR="006E308B" w:rsidRDefault="006E308B" w:rsidP="006E308B">
      <w:pPr>
        <w:shd w:val="clear" w:color="auto" w:fill="FFFFFF"/>
        <w:spacing w:before="60" w:after="60" w:line="360" w:lineRule="auto"/>
        <w:textAlignment w:val="baseline"/>
        <w:rPr>
          <w:rFonts w:ascii="Times New Roman" w:eastAsia="Times New Roman" w:hAnsi="Times New Roman" w:cs="Times New Roman"/>
          <w:b/>
          <w:noProof/>
          <w:sz w:val="21"/>
          <w:szCs w:val="21"/>
          <w:lang w:eastAsia="en-IN"/>
        </w:rPr>
      </w:pPr>
    </w:p>
    <w:p w:rsidR="006E308B" w:rsidRPr="006E308B" w:rsidRDefault="006E308B" w:rsidP="006E308B">
      <w:pPr>
        <w:shd w:val="clear" w:color="auto" w:fill="FFFFFF"/>
        <w:spacing w:before="60" w:after="60" w:line="360" w:lineRule="auto"/>
        <w:textAlignment w:val="baseline"/>
        <w:rPr>
          <w:noProof/>
          <w:lang w:eastAsia="en-IN"/>
        </w:rPr>
      </w:pPr>
      <w:r>
        <w:rPr>
          <w:noProof/>
          <w:lang w:eastAsia="en-IN"/>
        </w:rPr>
        <w:drawing>
          <wp:anchor distT="0" distB="0" distL="114300" distR="114300" simplePos="0" relativeHeight="251672576" behindDoc="1" locked="0" layoutInCell="1" allowOverlap="1" wp14:anchorId="5C184087" wp14:editId="29706704">
            <wp:simplePos x="0" y="0"/>
            <wp:positionH relativeFrom="margin">
              <wp:posOffset>1891002</wp:posOffset>
            </wp:positionH>
            <wp:positionV relativeFrom="paragraph">
              <wp:posOffset>174597</wp:posOffset>
            </wp:positionV>
            <wp:extent cx="4066540" cy="1644015"/>
            <wp:effectExtent l="0" t="0" r="10160" b="13335"/>
            <wp:wrapTight wrapText="bothSides">
              <wp:wrapPolygon edited="0">
                <wp:start x="0" y="0"/>
                <wp:lineTo x="0" y="21525"/>
                <wp:lineTo x="21553" y="21525"/>
                <wp:lineTo x="21553" y="0"/>
                <wp:lineTo x="0" y="0"/>
              </wp:wrapPolygon>
            </wp:wrapTight>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rsidR="005E7CB1" w:rsidRPr="005E7CB1">
        <w:rPr>
          <w:rFonts w:ascii="Times New Roman" w:eastAsia="Times New Roman" w:hAnsi="Times New Roman" w:cs="Times New Roman"/>
          <w:b/>
          <w:noProof/>
          <w:sz w:val="21"/>
          <w:szCs w:val="21"/>
          <w:lang w:eastAsia="en-IN"/>
        </w:rPr>
        <w:drawing>
          <wp:inline distT="0" distB="0" distL="0" distR="0" wp14:anchorId="7F6DDE87" wp14:editId="34FEEAB0">
            <wp:extent cx="1304014" cy="20991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 r="-1411" b="41074"/>
                    <a:stretch/>
                  </pic:blipFill>
                  <pic:spPr bwMode="auto">
                    <a:xfrm>
                      <a:off x="0" y="0"/>
                      <a:ext cx="1304196" cy="2099438"/>
                    </a:xfrm>
                    <a:prstGeom prst="rect">
                      <a:avLst/>
                    </a:prstGeom>
                    <a:ln>
                      <a:noFill/>
                    </a:ln>
                    <a:extLst>
                      <a:ext uri="{53640926-AAD7-44D8-BBD7-CCE9431645EC}">
                        <a14:shadowObscured xmlns:a14="http://schemas.microsoft.com/office/drawing/2010/main"/>
                      </a:ext>
                    </a:extLst>
                  </pic:spPr>
                </pic:pic>
              </a:graphicData>
            </a:graphic>
          </wp:inline>
        </w:drawing>
      </w:r>
      <w:r w:rsidR="005E7CB1" w:rsidRPr="005E7CB1">
        <w:rPr>
          <w:noProof/>
          <w:lang w:eastAsia="en-IN"/>
        </w:rPr>
        <w:t xml:space="preserve"> </w:t>
      </w:r>
    </w:p>
    <w:p w:rsidR="008D4C54" w:rsidRPr="00DA2A5A" w:rsidRDefault="006E308B" w:rsidP="008D4C54">
      <w:pPr>
        <w:numPr>
          <w:ilvl w:val="0"/>
          <w:numId w:val="7"/>
        </w:numPr>
        <w:shd w:val="clear" w:color="auto" w:fill="FFFFFF"/>
        <w:spacing w:before="60" w:after="60" w:line="360" w:lineRule="auto"/>
        <w:ind w:left="0"/>
        <w:textAlignment w:val="baseline"/>
        <w:rPr>
          <w:rFonts w:ascii="Times New Roman" w:eastAsia="Times New Roman" w:hAnsi="Times New Roman" w:cs="Times New Roman"/>
          <w:b/>
          <w:sz w:val="21"/>
          <w:szCs w:val="21"/>
          <w:lang w:val="en-US"/>
        </w:rPr>
      </w:pPr>
      <w:r w:rsidRPr="005E7CB1">
        <w:rPr>
          <w:noProof/>
          <w:lang w:eastAsia="en-IN"/>
        </w:rPr>
        <w:drawing>
          <wp:anchor distT="0" distB="0" distL="114300" distR="114300" simplePos="0" relativeHeight="251676672" behindDoc="1" locked="0" layoutInCell="1" allowOverlap="1" wp14:anchorId="2D33EAD4" wp14:editId="3BC4A128">
            <wp:simplePos x="0" y="0"/>
            <wp:positionH relativeFrom="margin">
              <wp:align>center</wp:align>
            </wp:positionH>
            <wp:positionV relativeFrom="paragraph">
              <wp:posOffset>318411</wp:posOffset>
            </wp:positionV>
            <wp:extent cx="5446395" cy="2039620"/>
            <wp:effectExtent l="0" t="0" r="1905" b="0"/>
            <wp:wrapTight wrapText="bothSides">
              <wp:wrapPolygon edited="0">
                <wp:start x="0" y="0"/>
                <wp:lineTo x="0" y="21385"/>
                <wp:lineTo x="21532" y="21385"/>
                <wp:lineTo x="2153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 r="1147" b="48408"/>
                    <a:stretch/>
                  </pic:blipFill>
                  <pic:spPr bwMode="auto">
                    <a:xfrm>
                      <a:off x="0" y="0"/>
                      <a:ext cx="5446395" cy="2039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4C54" w:rsidRPr="005E7CB1">
        <w:rPr>
          <w:rFonts w:ascii="Times New Roman" w:eastAsia="Times New Roman" w:hAnsi="Times New Roman" w:cs="Times New Roman"/>
          <w:b/>
          <w:sz w:val="21"/>
          <w:szCs w:val="21"/>
          <w:lang w:val="en-US"/>
        </w:rPr>
        <w:t xml:space="preserve">Type of Attacks happened on </w:t>
      </w:r>
      <w:r w:rsidR="00144B64">
        <w:rPr>
          <w:rFonts w:ascii="Times New Roman" w:eastAsia="Times New Roman" w:hAnsi="Times New Roman" w:cs="Times New Roman"/>
          <w:b/>
          <w:sz w:val="21"/>
          <w:szCs w:val="21"/>
          <w:lang w:val="en-US"/>
        </w:rPr>
        <w:t xml:space="preserve">the </w:t>
      </w:r>
      <w:r w:rsidR="008D4C54" w:rsidRPr="005E7CB1">
        <w:rPr>
          <w:rFonts w:ascii="Times New Roman" w:eastAsia="Times New Roman" w:hAnsi="Times New Roman" w:cs="Times New Roman"/>
          <w:b/>
          <w:sz w:val="21"/>
          <w:szCs w:val="21"/>
          <w:lang w:val="en-US"/>
        </w:rPr>
        <w:t xml:space="preserve">different hour of </w:t>
      </w:r>
      <w:r w:rsidR="00144B64">
        <w:rPr>
          <w:rFonts w:ascii="Times New Roman" w:eastAsia="Times New Roman" w:hAnsi="Times New Roman" w:cs="Times New Roman"/>
          <w:b/>
          <w:sz w:val="21"/>
          <w:szCs w:val="21"/>
          <w:lang w:val="en-US"/>
        </w:rPr>
        <w:t xml:space="preserve">the </w:t>
      </w:r>
      <w:r w:rsidR="008D4C54" w:rsidRPr="005E7CB1">
        <w:rPr>
          <w:rFonts w:ascii="Times New Roman" w:eastAsia="Times New Roman" w:hAnsi="Times New Roman" w:cs="Times New Roman"/>
          <w:b/>
          <w:sz w:val="21"/>
          <w:szCs w:val="21"/>
          <w:lang w:val="en-US"/>
        </w:rPr>
        <w:t>day.</w:t>
      </w:r>
    </w:p>
    <w:p w:rsidR="00343B22" w:rsidRPr="006E308B" w:rsidRDefault="006E308B" w:rsidP="006E308B">
      <w:r>
        <w:rPr>
          <w:noProof/>
          <w:lang w:eastAsia="en-IN"/>
        </w:rPr>
        <w:drawing>
          <wp:anchor distT="0" distB="0" distL="114300" distR="114300" simplePos="0" relativeHeight="251677696" behindDoc="1" locked="0" layoutInCell="1" allowOverlap="1" wp14:anchorId="3A18FF4D" wp14:editId="6C06F2A7">
            <wp:simplePos x="0" y="0"/>
            <wp:positionH relativeFrom="margin">
              <wp:align>center</wp:align>
            </wp:positionH>
            <wp:positionV relativeFrom="paragraph">
              <wp:posOffset>2415457</wp:posOffset>
            </wp:positionV>
            <wp:extent cx="5731510" cy="2629535"/>
            <wp:effectExtent l="0" t="0" r="2540" b="18415"/>
            <wp:wrapTight wrapText="bothSides">
              <wp:wrapPolygon edited="0">
                <wp:start x="0" y="0"/>
                <wp:lineTo x="0" y="21595"/>
                <wp:lineTo x="21538" y="21595"/>
                <wp:lineTo x="21538" y="0"/>
                <wp:lineTo x="0" y="0"/>
              </wp:wrapPolygon>
            </wp:wrapTight>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page">
              <wp14:pctWidth>0</wp14:pctWidth>
            </wp14:sizeRelH>
            <wp14:sizeRelV relativeFrom="page">
              <wp14:pctHeight>0</wp14:pctHeight>
            </wp14:sizeRelV>
          </wp:anchor>
        </w:drawing>
      </w:r>
      <w:bookmarkStart w:id="0" w:name="_GoBack"/>
      <w:bookmarkEnd w:id="0"/>
    </w:p>
    <w:p w:rsidR="00343B22" w:rsidRDefault="00343B22" w:rsidP="00F77D8F">
      <w:pPr>
        <w:jc w:val="center"/>
        <w:rPr>
          <w:b/>
          <w:sz w:val="32"/>
        </w:rPr>
      </w:pPr>
    </w:p>
    <w:p w:rsidR="00F77D8F" w:rsidRPr="00153218" w:rsidRDefault="00F77D8F" w:rsidP="00F77D8F">
      <w:pPr>
        <w:jc w:val="center"/>
        <w:rPr>
          <w:b/>
          <w:sz w:val="32"/>
        </w:rPr>
      </w:pPr>
      <w:r w:rsidRPr="00153218">
        <w:rPr>
          <w:b/>
          <w:sz w:val="32"/>
        </w:rPr>
        <w:lastRenderedPageBreak/>
        <w:t xml:space="preserve">References and </w:t>
      </w:r>
      <w:r w:rsidR="00153218" w:rsidRPr="00153218">
        <w:rPr>
          <w:b/>
          <w:sz w:val="32"/>
        </w:rPr>
        <w:t>Bibliography</w:t>
      </w:r>
    </w:p>
    <w:p w:rsidR="00153218" w:rsidRPr="00153218" w:rsidRDefault="006C79FD" w:rsidP="00153218">
      <w:pPr>
        <w:pStyle w:val="ListParagraph"/>
        <w:numPr>
          <w:ilvl w:val="0"/>
          <w:numId w:val="13"/>
        </w:numPr>
        <w:rPr>
          <w:sz w:val="28"/>
        </w:rPr>
      </w:pPr>
      <w:hyperlink r:id="rId36" w:history="1">
        <w:r w:rsidR="00153218">
          <w:rPr>
            <w:rStyle w:val="Hyperlink"/>
          </w:rPr>
          <w:t>https://selenium-python.readthedocs.io/</w:t>
        </w:r>
      </w:hyperlink>
    </w:p>
    <w:p w:rsidR="00153218" w:rsidRPr="00153218" w:rsidRDefault="006C79FD" w:rsidP="00153218">
      <w:pPr>
        <w:pStyle w:val="ListParagraph"/>
        <w:numPr>
          <w:ilvl w:val="0"/>
          <w:numId w:val="13"/>
        </w:numPr>
        <w:rPr>
          <w:sz w:val="28"/>
        </w:rPr>
      </w:pPr>
      <w:hyperlink r:id="rId37" w:history="1">
        <w:r w:rsidR="00153218">
          <w:rPr>
            <w:rStyle w:val="Hyperlink"/>
          </w:rPr>
          <w:t>https://help.tableau.com/current/prep/en-us/prep_about.htm</w:t>
        </w:r>
      </w:hyperlink>
    </w:p>
    <w:p w:rsidR="00153218" w:rsidRPr="00153218" w:rsidRDefault="006C79FD" w:rsidP="00153218">
      <w:pPr>
        <w:pStyle w:val="ListParagraph"/>
        <w:numPr>
          <w:ilvl w:val="0"/>
          <w:numId w:val="13"/>
        </w:numPr>
        <w:rPr>
          <w:sz w:val="28"/>
        </w:rPr>
      </w:pPr>
      <w:hyperlink r:id="rId38" w:history="1">
        <w:r w:rsidR="00153218">
          <w:rPr>
            <w:rStyle w:val="Hyperlink"/>
          </w:rPr>
          <w:t>https://www.tableau.com/learn/tutorials/on-demand/getting-started-tableau-prep</w:t>
        </w:r>
      </w:hyperlink>
    </w:p>
    <w:p w:rsidR="00153218" w:rsidRPr="00153218" w:rsidRDefault="006C79FD" w:rsidP="00153218">
      <w:pPr>
        <w:pStyle w:val="ListParagraph"/>
        <w:numPr>
          <w:ilvl w:val="0"/>
          <w:numId w:val="13"/>
        </w:numPr>
        <w:rPr>
          <w:sz w:val="28"/>
        </w:rPr>
      </w:pPr>
      <w:hyperlink r:id="rId39" w:history="1">
        <w:r w:rsidR="00153218">
          <w:rPr>
            <w:rStyle w:val="Hyperlink"/>
          </w:rPr>
          <w:t>https://www.youtube.com/watch?v=e_o2S3oJnYQ</w:t>
        </w:r>
      </w:hyperlink>
    </w:p>
    <w:p w:rsidR="00153218" w:rsidRPr="00153218" w:rsidRDefault="006C79FD" w:rsidP="00153218">
      <w:pPr>
        <w:pStyle w:val="ListParagraph"/>
        <w:numPr>
          <w:ilvl w:val="0"/>
          <w:numId w:val="13"/>
        </w:numPr>
        <w:rPr>
          <w:sz w:val="28"/>
        </w:rPr>
      </w:pPr>
      <w:hyperlink r:id="rId40" w:history="1">
        <w:r w:rsidR="00153218">
          <w:rPr>
            <w:rStyle w:val="Hyperlink"/>
          </w:rPr>
          <w:t>https://www.tableau.com/learn/tutorials/on-demand/tableau-prep-interface</w:t>
        </w:r>
      </w:hyperlink>
    </w:p>
    <w:p w:rsidR="00153218" w:rsidRPr="00153218" w:rsidRDefault="006C79FD" w:rsidP="00153218">
      <w:pPr>
        <w:pStyle w:val="ListParagraph"/>
        <w:numPr>
          <w:ilvl w:val="0"/>
          <w:numId w:val="13"/>
        </w:numPr>
        <w:rPr>
          <w:sz w:val="28"/>
        </w:rPr>
      </w:pPr>
      <w:hyperlink r:id="rId41" w:history="1">
        <w:r w:rsidR="00153218">
          <w:rPr>
            <w:rStyle w:val="Hyperlink"/>
          </w:rPr>
          <w:t>https://www.youtube.com/watch?v=YDvpgdy2ox8</w:t>
        </w:r>
      </w:hyperlink>
    </w:p>
    <w:p w:rsidR="00153218" w:rsidRPr="009C43FF" w:rsidRDefault="006C79FD" w:rsidP="00153218">
      <w:pPr>
        <w:pStyle w:val="ListParagraph"/>
        <w:numPr>
          <w:ilvl w:val="0"/>
          <w:numId w:val="13"/>
        </w:numPr>
        <w:rPr>
          <w:sz w:val="28"/>
        </w:rPr>
      </w:pPr>
      <w:hyperlink r:id="rId42" w:history="1">
        <w:r w:rsidR="009C43FF">
          <w:rPr>
            <w:rStyle w:val="Hyperlink"/>
          </w:rPr>
          <w:t>https://www.youtube.com/watch?v=rwbho0CgEAE</w:t>
        </w:r>
      </w:hyperlink>
    </w:p>
    <w:p w:rsidR="009C43FF" w:rsidRPr="009C43FF" w:rsidRDefault="006C79FD" w:rsidP="00153218">
      <w:pPr>
        <w:pStyle w:val="ListParagraph"/>
        <w:numPr>
          <w:ilvl w:val="0"/>
          <w:numId w:val="13"/>
        </w:numPr>
        <w:rPr>
          <w:sz w:val="28"/>
        </w:rPr>
      </w:pPr>
      <w:hyperlink r:id="rId43" w:history="1">
        <w:r w:rsidR="009C43FF">
          <w:rPr>
            <w:rStyle w:val="Hyperlink"/>
          </w:rPr>
          <w:t>https://www.youtube.com/watch?v=RdTozKPY_OQ</w:t>
        </w:r>
      </w:hyperlink>
    </w:p>
    <w:p w:rsidR="009C43FF" w:rsidRPr="009C43FF" w:rsidRDefault="006C79FD" w:rsidP="00153218">
      <w:pPr>
        <w:pStyle w:val="ListParagraph"/>
        <w:numPr>
          <w:ilvl w:val="0"/>
          <w:numId w:val="13"/>
        </w:numPr>
        <w:rPr>
          <w:sz w:val="28"/>
        </w:rPr>
      </w:pPr>
      <w:hyperlink r:id="rId44" w:history="1">
        <w:r w:rsidR="009C43FF">
          <w:rPr>
            <w:rStyle w:val="Hyperlink"/>
          </w:rPr>
          <w:t>https://www.excel-easy.com/</w:t>
        </w:r>
      </w:hyperlink>
    </w:p>
    <w:p w:rsidR="009C43FF" w:rsidRPr="009C43FF" w:rsidRDefault="006C79FD" w:rsidP="00153218">
      <w:pPr>
        <w:pStyle w:val="ListParagraph"/>
        <w:numPr>
          <w:ilvl w:val="0"/>
          <w:numId w:val="13"/>
        </w:numPr>
        <w:rPr>
          <w:sz w:val="28"/>
        </w:rPr>
      </w:pPr>
      <w:hyperlink r:id="rId45" w:history="1">
        <w:r w:rsidR="009C43FF">
          <w:rPr>
            <w:rStyle w:val="Hyperlink"/>
          </w:rPr>
          <w:t>https://www.tutorialspoint.com/excel/index.htm</w:t>
        </w:r>
      </w:hyperlink>
    </w:p>
    <w:p w:rsidR="009C43FF" w:rsidRPr="00153218" w:rsidRDefault="006C79FD" w:rsidP="00153218">
      <w:pPr>
        <w:pStyle w:val="ListParagraph"/>
        <w:numPr>
          <w:ilvl w:val="0"/>
          <w:numId w:val="13"/>
        </w:numPr>
        <w:rPr>
          <w:sz w:val="28"/>
        </w:rPr>
      </w:pPr>
      <w:hyperlink r:id="rId46" w:history="1">
        <w:r w:rsidR="009C43FF">
          <w:rPr>
            <w:rStyle w:val="Hyperlink"/>
          </w:rPr>
          <w:t>https://www.guru99.com/excel-tutorials.html</w:t>
        </w:r>
      </w:hyperlink>
    </w:p>
    <w:sectPr w:rsidR="009C43FF" w:rsidRPr="0015321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69ED" w:rsidRDefault="001569ED" w:rsidP="008E57C2">
      <w:pPr>
        <w:spacing w:after="0" w:line="240" w:lineRule="auto"/>
      </w:pPr>
      <w:r>
        <w:separator/>
      </w:r>
    </w:p>
  </w:endnote>
  <w:endnote w:type="continuationSeparator" w:id="0">
    <w:p w:rsidR="001569ED" w:rsidRDefault="001569ED" w:rsidP="008E57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69ED" w:rsidRDefault="001569ED" w:rsidP="008E57C2">
      <w:pPr>
        <w:spacing w:after="0" w:line="240" w:lineRule="auto"/>
      </w:pPr>
      <w:r>
        <w:separator/>
      </w:r>
    </w:p>
  </w:footnote>
  <w:footnote w:type="continuationSeparator" w:id="0">
    <w:p w:rsidR="001569ED" w:rsidRDefault="001569ED" w:rsidP="008E57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B3EC5"/>
    <w:multiLevelType w:val="hybridMultilevel"/>
    <w:tmpl w:val="9EE2B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78580E"/>
    <w:multiLevelType w:val="multilevel"/>
    <w:tmpl w:val="9698EE5E"/>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202345"/>
    <w:multiLevelType w:val="hybridMultilevel"/>
    <w:tmpl w:val="9E4C4C5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36EA5E26"/>
    <w:multiLevelType w:val="hybridMultilevel"/>
    <w:tmpl w:val="3C028398"/>
    <w:lvl w:ilvl="0" w:tplc="8316493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DB51052"/>
    <w:multiLevelType w:val="hybridMultilevel"/>
    <w:tmpl w:val="93AC91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2E34784"/>
    <w:multiLevelType w:val="multilevel"/>
    <w:tmpl w:val="A5E2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CF5121A"/>
    <w:multiLevelType w:val="hybridMultilevel"/>
    <w:tmpl w:val="630409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C457BCE"/>
    <w:multiLevelType w:val="hybridMultilevel"/>
    <w:tmpl w:val="763C7500"/>
    <w:lvl w:ilvl="0" w:tplc="85E87B5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64DD3F1F"/>
    <w:multiLevelType w:val="hybridMultilevel"/>
    <w:tmpl w:val="7EBEC98C"/>
    <w:lvl w:ilvl="0" w:tplc="CC0C86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AD12E1F"/>
    <w:multiLevelType w:val="hybridMultilevel"/>
    <w:tmpl w:val="B0A686B0"/>
    <w:lvl w:ilvl="0" w:tplc="6AD25E2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70AC4609"/>
    <w:multiLevelType w:val="multilevel"/>
    <w:tmpl w:val="B868E3E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8660C1"/>
    <w:multiLevelType w:val="hybridMultilevel"/>
    <w:tmpl w:val="192873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3"/>
  </w:num>
  <w:num w:numId="3">
    <w:abstractNumId w:val="9"/>
  </w:num>
  <w:num w:numId="4">
    <w:abstractNumId w:val="7"/>
  </w:num>
  <w:num w:numId="5">
    <w:abstractNumId w:val="5"/>
  </w:num>
  <w:num w:numId="6">
    <w:abstractNumId w:val="10"/>
  </w:num>
  <w:num w:numId="7">
    <w:abstractNumId w:val="1"/>
  </w:num>
  <w:num w:numId="8">
    <w:abstractNumId w:val="1"/>
    <w:lvlOverride w:ilvl="0">
      <w:lvl w:ilvl="0">
        <w:start w:val="1"/>
        <w:numFmt w:val="decimal"/>
        <w:lvlText w:val="%1."/>
        <w:lvlJc w:val="left"/>
        <w:pPr>
          <w:tabs>
            <w:tab w:val="num" w:pos="720"/>
          </w:tabs>
          <w:ind w:left="720" w:hanging="360"/>
        </w:pPr>
        <w:rPr>
          <w:rFonts w:hint="default"/>
          <w:sz w:val="20"/>
        </w:rPr>
      </w:lvl>
    </w:lvlOverride>
    <w:lvlOverride w:ilvl="1">
      <w:lvl w:ilvl="1">
        <w:start w:val="1"/>
        <w:numFmt w:val="bullet"/>
        <w:lvlText w:val=""/>
        <w:lvlJc w:val="left"/>
        <w:pPr>
          <w:tabs>
            <w:tab w:val="num" w:pos="1440"/>
          </w:tabs>
          <w:ind w:left="1440" w:hanging="360"/>
        </w:pPr>
        <w:rPr>
          <w:rFonts w:ascii="Symbol" w:hAnsi="Symbol" w:hint="default"/>
          <w:sz w:val="20"/>
        </w:rPr>
      </w:lvl>
    </w:lvlOverride>
    <w:lvlOverride w:ilvl="2">
      <w:lvl w:ilvl="2">
        <w:start w:val="1"/>
        <w:numFmt w:val="bullet"/>
        <w:lvlText w:val=""/>
        <w:lvlJc w:val="left"/>
        <w:pPr>
          <w:tabs>
            <w:tab w:val="num" w:pos="2160"/>
          </w:tabs>
          <w:ind w:left="2160" w:hanging="360"/>
        </w:pPr>
        <w:rPr>
          <w:rFonts w:ascii="Symbol" w:hAnsi="Symbol" w:hint="default"/>
          <w:sz w:val="20"/>
        </w:rPr>
      </w:lvl>
    </w:lvlOverride>
    <w:lvlOverride w:ilvl="3">
      <w:lvl w:ilvl="3">
        <w:start w:val="1"/>
        <w:numFmt w:val="bullet"/>
        <w:lvlText w:val=""/>
        <w:lvlJc w:val="left"/>
        <w:pPr>
          <w:tabs>
            <w:tab w:val="num" w:pos="2880"/>
          </w:tabs>
          <w:ind w:left="2880" w:hanging="360"/>
        </w:pPr>
        <w:rPr>
          <w:rFonts w:ascii="Symbol" w:hAnsi="Symbol" w:hint="default"/>
          <w:sz w:val="20"/>
        </w:rPr>
      </w:lvl>
    </w:lvlOverride>
    <w:lvlOverride w:ilvl="4">
      <w:lvl w:ilvl="4">
        <w:start w:val="1"/>
        <w:numFmt w:val="bullet"/>
        <w:lvlText w:val=""/>
        <w:lvlJc w:val="left"/>
        <w:pPr>
          <w:tabs>
            <w:tab w:val="num" w:pos="3600"/>
          </w:tabs>
          <w:ind w:left="3600" w:hanging="360"/>
        </w:pPr>
        <w:rPr>
          <w:rFonts w:ascii="Symbol" w:hAnsi="Symbol" w:hint="default"/>
          <w:sz w:val="20"/>
        </w:rPr>
      </w:lvl>
    </w:lvlOverride>
    <w:lvlOverride w:ilvl="5">
      <w:lvl w:ilvl="5">
        <w:start w:val="1"/>
        <w:numFmt w:val="bullet"/>
        <w:lvlText w:val=""/>
        <w:lvlJc w:val="left"/>
        <w:pPr>
          <w:tabs>
            <w:tab w:val="num" w:pos="4320"/>
          </w:tabs>
          <w:ind w:left="4320" w:hanging="360"/>
        </w:pPr>
        <w:rPr>
          <w:rFonts w:ascii="Symbol" w:hAnsi="Symbol" w:hint="default"/>
          <w:sz w:val="20"/>
        </w:rPr>
      </w:lvl>
    </w:lvlOverride>
    <w:lvlOverride w:ilvl="6">
      <w:lvl w:ilvl="6">
        <w:start w:val="1"/>
        <w:numFmt w:val="bullet"/>
        <w:lvlText w:val=""/>
        <w:lvlJc w:val="left"/>
        <w:pPr>
          <w:tabs>
            <w:tab w:val="num" w:pos="5040"/>
          </w:tabs>
          <w:ind w:left="5040" w:hanging="360"/>
        </w:pPr>
        <w:rPr>
          <w:rFonts w:ascii="Symbol" w:hAnsi="Symbol" w:hint="default"/>
          <w:sz w:val="20"/>
        </w:rPr>
      </w:lvl>
    </w:lvlOverride>
    <w:lvlOverride w:ilvl="7">
      <w:lvl w:ilvl="7">
        <w:start w:val="1"/>
        <w:numFmt w:val="bullet"/>
        <w:lvlText w:val=""/>
        <w:lvlJc w:val="left"/>
        <w:pPr>
          <w:tabs>
            <w:tab w:val="num" w:pos="5760"/>
          </w:tabs>
          <w:ind w:left="5760" w:hanging="360"/>
        </w:pPr>
        <w:rPr>
          <w:rFonts w:ascii="Symbol" w:hAnsi="Symbol" w:hint="default"/>
          <w:sz w:val="20"/>
        </w:rPr>
      </w:lvl>
    </w:lvlOverride>
    <w:lvlOverride w:ilvl="8">
      <w:lvl w:ilvl="8">
        <w:start w:val="1"/>
        <w:numFmt w:val="bullet"/>
        <w:lvlText w:val=""/>
        <w:lvlJc w:val="left"/>
        <w:pPr>
          <w:tabs>
            <w:tab w:val="num" w:pos="6480"/>
          </w:tabs>
          <w:ind w:left="6480" w:hanging="360"/>
        </w:pPr>
        <w:rPr>
          <w:rFonts w:ascii="Symbol" w:hAnsi="Symbol" w:hint="default"/>
          <w:sz w:val="20"/>
        </w:rPr>
      </w:lvl>
    </w:lvlOverride>
  </w:num>
  <w:num w:numId="9">
    <w:abstractNumId w:val="0"/>
  </w:num>
  <w:num w:numId="10">
    <w:abstractNumId w:val="11"/>
  </w:num>
  <w:num w:numId="11">
    <w:abstractNumId w:val="4"/>
  </w:num>
  <w:num w:numId="12">
    <w:abstractNumId w:val="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LAwMTC1NDExNzGwMLdU0lEKTi0uzszPAykwqgUAQAi+rSwAAAA="/>
  </w:docVars>
  <w:rsids>
    <w:rsidRoot w:val="00E56DCD"/>
    <w:rsid w:val="00005C2B"/>
    <w:rsid w:val="00090CCF"/>
    <w:rsid w:val="000C4935"/>
    <w:rsid w:val="00144B64"/>
    <w:rsid w:val="00153218"/>
    <w:rsid w:val="00155F98"/>
    <w:rsid w:val="001569ED"/>
    <w:rsid w:val="001C48D9"/>
    <w:rsid w:val="0020046E"/>
    <w:rsid w:val="00203121"/>
    <w:rsid w:val="0022360E"/>
    <w:rsid w:val="002600E6"/>
    <w:rsid w:val="00277CFD"/>
    <w:rsid w:val="00286A89"/>
    <w:rsid w:val="002B6E17"/>
    <w:rsid w:val="002E2DB0"/>
    <w:rsid w:val="003317A6"/>
    <w:rsid w:val="00343B22"/>
    <w:rsid w:val="003B0FC0"/>
    <w:rsid w:val="003E787D"/>
    <w:rsid w:val="0040609B"/>
    <w:rsid w:val="00422333"/>
    <w:rsid w:val="004A4D55"/>
    <w:rsid w:val="004C4425"/>
    <w:rsid w:val="004F1249"/>
    <w:rsid w:val="00504F58"/>
    <w:rsid w:val="00506984"/>
    <w:rsid w:val="00534611"/>
    <w:rsid w:val="0054428A"/>
    <w:rsid w:val="00545DB9"/>
    <w:rsid w:val="00553FBE"/>
    <w:rsid w:val="005553CC"/>
    <w:rsid w:val="00580CA9"/>
    <w:rsid w:val="005E598B"/>
    <w:rsid w:val="005E7792"/>
    <w:rsid w:val="005E7CB1"/>
    <w:rsid w:val="005F4329"/>
    <w:rsid w:val="005F7736"/>
    <w:rsid w:val="00602DB9"/>
    <w:rsid w:val="006478F1"/>
    <w:rsid w:val="006A5E19"/>
    <w:rsid w:val="006C79FD"/>
    <w:rsid w:val="006E308B"/>
    <w:rsid w:val="006F7B85"/>
    <w:rsid w:val="00702098"/>
    <w:rsid w:val="00702AA3"/>
    <w:rsid w:val="007136E5"/>
    <w:rsid w:val="00717662"/>
    <w:rsid w:val="00773307"/>
    <w:rsid w:val="007B30B6"/>
    <w:rsid w:val="007C41C6"/>
    <w:rsid w:val="007E4034"/>
    <w:rsid w:val="00852B78"/>
    <w:rsid w:val="008648AE"/>
    <w:rsid w:val="00884AF3"/>
    <w:rsid w:val="00897800"/>
    <w:rsid w:val="008B0809"/>
    <w:rsid w:val="008D4C54"/>
    <w:rsid w:val="008E57C2"/>
    <w:rsid w:val="0092610F"/>
    <w:rsid w:val="00942002"/>
    <w:rsid w:val="0095493B"/>
    <w:rsid w:val="00984E0D"/>
    <w:rsid w:val="00993BE3"/>
    <w:rsid w:val="009C43FF"/>
    <w:rsid w:val="009E6C85"/>
    <w:rsid w:val="009F6EA2"/>
    <w:rsid w:val="00A07D88"/>
    <w:rsid w:val="00A455D2"/>
    <w:rsid w:val="00AB3FA1"/>
    <w:rsid w:val="00B0636C"/>
    <w:rsid w:val="00BD2322"/>
    <w:rsid w:val="00C63C4E"/>
    <w:rsid w:val="00CA1B4E"/>
    <w:rsid w:val="00D224BF"/>
    <w:rsid w:val="00D70C3C"/>
    <w:rsid w:val="00D77593"/>
    <w:rsid w:val="00DA2A5A"/>
    <w:rsid w:val="00E11E0C"/>
    <w:rsid w:val="00E47D36"/>
    <w:rsid w:val="00E53CCC"/>
    <w:rsid w:val="00E56DCD"/>
    <w:rsid w:val="00E62F55"/>
    <w:rsid w:val="00E661D9"/>
    <w:rsid w:val="00E857A8"/>
    <w:rsid w:val="00E90AB0"/>
    <w:rsid w:val="00ED4FED"/>
    <w:rsid w:val="00F27FBD"/>
    <w:rsid w:val="00F66A14"/>
    <w:rsid w:val="00F7040C"/>
    <w:rsid w:val="00F77D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67920"/>
  <w15:chartTrackingRefBased/>
  <w15:docId w15:val="{779E6B10-68EF-493A-8E2F-4864D9C61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4C5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2610F"/>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E57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57C2"/>
  </w:style>
  <w:style w:type="paragraph" w:styleId="Footer">
    <w:name w:val="footer"/>
    <w:basedOn w:val="Normal"/>
    <w:link w:val="FooterChar"/>
    <w:uiPriority w:val="99"/>
    <w:unhideWhenUsed/>
    <w:rsid w:val="008E57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7C2"/>
  </w:style>
  <w:style w:type="paragraph" w:styleId="ListParagraph">
    <w:name w:val="List Paragraph"/>
    <w:basedOn w:val="Normal"/>
    <w:uiPriority w:val="34"/>
    <w:qFormat/>
    <w:rsid w:val="00D77593"/>
    <w:pPr>
      <w:spacing w:after="200" w:line="276" w:lineRule="auto"/>
      <w:ind w:left="720"/>
      <w:contextualSpacing/>
    </w:pPr>
    <w:rPr>
      <w:lang w:val="en-US"/>
    </w:rPr>
  </w:style>
  <w:style w:type="character" w:styleId="Hyperlink">
    <w:name w:val="Hyperlink"/>
    <w:basedOn w:val="DefaultParagraphFont"/>
    <w:uiPriority w:val="99"/>
    <w:unhideWhenUsed/>
    <w:rsid w:val="00E11E0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www.youtube.com/watch?v=e_o2S3oJnYQ" TargetMode="External"/><Relationship Id="rId21" Type="http://schemas.openxmlformats.org/officeDocument/2006/relationships/hyperlink" Target="#'Top 5 Cyber Attacks'!A1"/><Relationship Id="rId34" Type="http://schemas.openxmlformats.org/officeDocument/2006/relationships/image" Target="media/image24.png"/><Relationship Id="rId42" Type="http://schemas.openxmlformats.org/officeDocument/2006/relationships/hyperlink" Target="https://www.youtube.com/watch?v=rwbho0CgEAE"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chart" Target="charts/chart2.xml"/><Relationship Id="rId37" Type="http://schemas.openxmlformats.org/officeDocument/2006/relationships/hyperlink" Target="https://help.tableau.com/current/prep/en-us/prep_about.htm" TargetMode="External"/><Relationship Id="rId40" Type="http://schemas.openxmlformats.org/officeDocument/2006/relationships/hyperlink" Target="https://www.tableau.com/learn/tutorials/on-demand/tableau-prep-interface" TargetMode="External"/><Relationship Id="rId45" Type="http://schemas.openxmlformats.org/officeDocument/2006/relationships/hyperlink" Target="https://www.tutorialspoint.com/excel/index.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elenium-python.readthedocs.i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1.xml"/><Relationship Id="rId44" Type="http://schemas.openxmlformats.org/officeDocument/2006/relationships/hyperlink" Target="https://www.excel-easy.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3.xml"/><Relationship Id="rId43" Type="http://schemas.openxmlformats.org/officeDocument/2006/relationships/hyperlink" Target="https://www.youtube.com/watch?v=RdTozKPY_OQ"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hyperlink" Target="https://www.tableau.com/learn/tutorials/on-demand/getting-started-tableau-prep" TargetMode="External"/><Relationship Id="rId46" Type="http://schemas.openxmlformats.org/officeDocument/2006/relationships/hyperlink" Target="https://www.guru99.com/excel-tutorials.html" TargetMode="External"/><Relationship Id="rId20" Type="http://schemas.openxmlformats.org/officeDocument/2006/relationships/image" Target="media/image13.jpeg"/><Relationship Id="rId41" Type="http://schemas.openxmlformats.org/officeDocument/2006/relationships/hyperlink" Target="https://www.youtube.com/watch?v=YDvpgdy2ox8"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Lenovo\Documents\GitHub\Cyber%20Attack%20Analysis\Analysi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enovo\Documents\GitHub\Cyber%20Attack%20Analysis\Analysi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enovo\Documents\GitHub\Cyber%20Attack%20Analysis\Analysi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[Analysis.xlsx]Top 5 Victim Countries!Top 5 Victim Countries</c:name>
    <c:fmtId val="-1"/>
  </c:pivotSource>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ivotFmts>
      <c:pivotFmt>
        <c:idx val="0"/>
      </c:pivotFmt>
      <c:pivotFmt>
        <c:idx val="1"/>
      </c:pivotFmt>
      <c:pivotFmt>
        <c:idx val="2"/>
        <c:spPr>
          <a:solidFill>
            <a:schemeClr val="accent1"/>
          </a:solidFill>
          <a:ln>
            <a:noFill/>
          </a:ln>
          <a:effectLst/>
        </c:spPr>
        <c:marker>
          <c:spPr>
            <a:solidFill>
              <a:schemeClr val="accent1"/>
            </a:solidFill>
            <a:ln w="9525">
              <a:solidFill>
                <a:schemeClr val="accent1"/>
              </a:solidFill>
              <a:round/>
            </a:ln>
            <a:effectLst/>
          </c:spPr>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'Top 5 Victim Countries'!$B$3</c:f>
              <c:strCache>
                <c:ptCount val="1"/>
                <c:pt idx="0">
                  <c:v>Total</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'Top 5 Victim Countries'!$A$4:$A$9</c:f>
              <c:strCache>
                <c:ptCount val="5"/>
                <c:pt idx="0">
                  <c:v>United States</c:v>
                </c:pt>
                <c:pt idx="1">
                  <c:v>Finland</c:v>
                </c:pt>
                <c:pt idx="2">
                  <c:v>Canada</c:v>
                </c:pt>
                <c:pt idx="3">
                  <c:v>France</c:v>
                </c:pt>
                <c:pt idx="4">
                  <c:v>Belgium</c:v>
                </c:pt>
              </c:strCache>
            </c:strRef>
          </c:cat>
          <c:val>
            <c:numRef>
              <c:f>'Top 5 Victim Countries'!$B$4:$B$9</c:f>
              <c:numCache>
                <c:formatCode>General</c:formatCode>
                <c:ptCount val="5"/>
                <c:pt idx="0">
                  <c:v>1814</c:v>
                </c:pt>
                <c:pt idx="1">
                  <c:v>1572</c:v>
                </c:pt>
                <c:pt idx="2">
                  <c:v>1544</c:v>
                </c:pt>
                <c:pt idx="3">
                  <c:v>1523</c:v>
                </c:pt>
                <c:pt idx="4">
                  <c:v>1491</c:v>
                </c:pt>
              </c:numCache>
            </c:numRef>
          </c:val>
          <c:extLst>
            <c:ext xmlns:c16="http://schemas.microsoft.com/office/drawing/2014/chart" uri="{C3380CC4-5D6E-409C-BE32-E72D297353CC}">
              <c16:uniqueId val="{00000000-FDE3-45B2-AA1A-78B2BEC95D82}"/>
            </c:ext>
          </c:extLst>
        </c:ser>
        <c:dLbls>
          <c:dLblPos val="outEnd"/>
          <c:showLegendKey val="0"/>
          <c:showVal val="1"/>
          <c:showCatName val="0"/>
          <c:showSerName val="0"/>
          <c:showPercent val="0"/>
          <c:showBubbleSize val="0"/>
        </c:dLbls>
        <c:gapWidth val="444"/>
        <c:overlap val="-90"/>
        <c:axId val="1587183887"/>
        <c:axId val="1587191791"/>
      </c:barChart>
      <c:catAx>
        <c:axId val="15871838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587191791"/>
        <c:crosses val="autoZero"/>
        <c:auto val="1"/>
        <c:lblAlgn val="ctr"/>
        <c:lblOffset val="100"/>
        <c:noMultiLvlLbl val="0"/>
      </c:catAx>
      <c:valAx>
        <c:axId val="1587191791"/>
        <c:scaling>
          <c:orientation val="minMax"/>
        </c:scaling>
        <c:delete val="1"/>
        <c:axPos val="l"/>
        <c:numFmt formatCode="General" sourceLinked="1"/>
        <c:majorTickMark val="none"/>
        <c:minorTickMark val="none"/>
        <c:tickLblPos val="nextTo"/>
        <c:crossAx val="1587183887"/>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[Analysis.xlsx]Number of attacks VS Time!PivotTable1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a:t>
            </a:r>
            <a:r>
              <a:rPr lang="en-US" baseline="0"/>
              <a:t> of Attacks v/s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1"/>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pivotFmt>
      <c:pivotFmt>
        <c:idx val="2"/>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pivotFmt>
      <c:pivotFmt>
        <c:idx val="3"/>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pivotFmt>
    </c:pivotFmts>
    <c:plotArea>
      <c:layout/>
      <c:lineChart>
        <c:grouping val="standard"/>
        <c:varyColors val="0"/>
        <c:ser>
          <c:idx val="0"/>
          <c:order val="0"/>
          <c:tx>
            <c:strRef>
              <c:f>'Number of attacks VS Time'!$B$3</c:f>
              <c:strCache>
                <c:ptCount val="1"/>
                <c:pt idx="0">
                  <c:v>Total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'Number of attacks VS Time'!$A$4:$A$28</c:f>
              <c:strCach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strCache>
            </c:strRef>
          </c:cat>
          <c:val>
            <c:numRef>
              <c:f>'Number of attacks VS Time'!$B$4:$B$28</c:f>
              <c:numCache>
                <c:formatCode>General</c:formatCode>
                <c:ptCount val="24"/>
                <c:pt idx="0">
                  <c:v>962</c:v>
                </c:pt>
                <c:pt idx="1">
                  <c:v>915</c:v>
                </c:pt>
                <c:pt idx="2">
                  <c:v>940</c:v>
                </c:pt>
                <c:pt idx="3">
                  <c:v>922</c:v>
                </c:pt>
                <c:pt idx="4">
                  <c:v>924</c:v>
                </c:pt>
                <c:pt idx="5">
                  <c:v>994</c:v>
                </c:pt>
                <c:pt idx="6">
                  <c:v>927</c:v>
                </c:pt>
                <c:pt idx="7">
                  <c:v>919</c:v>
                </c:pt>
                <c:pt idx="8">
                  <c:v>903</c:v>
                </c:pt>
                <c:pt idx="9">
                  <c:v>971</c:v>
                </c:pt>
                <c:pt idx="10">
                  <c:v>959</c:v>
                </c:pt>
                <c:pt idx="11">
                  <c:v>903</c:v>
                </c:pt>
                <c:pt idx="12">
                  <c:v>948</c:v>
                </c:pt>
                <c:pt idx="13">
                  <c:v>960</c:v>
                </c:pt>
                <c:pt idx="14">
                  <c:v>912</c:v>
                </c:pt>
                <c:pt idx="15">
                  <c:v>932</c:v>
                </c:pt>
                <c:pt idx="16">
                  <c:v>927</c:v>
                </c:pt>
                <c:pt idx="17">
                  <c:v>988</c:v>
                </c:pt>
                <c:pt idx="18">
                  <c:v>904</c:v>
                </c:pt>
                <c:pt idx="19">
                  <c:v>922</c:v>
                </c:pt>
                <c:pt idx="20">
                  <c:v>945</c:v>
                </c:pt>
                <c:pt idx="21">
                  <c:v>913</c:v>
                </c:pt>
                <c:pt idx="22">
                  <c:v>949</c:v>
                </c:pt>
                <c:pt idx="23">
                  <c:v>908</c:v>
                </c:pt>
              </c:numCache>
            </c:numRef>
          </c:val>
          <c:smooth val="0"/>
          <c:extLst>
            <c:ext xmlns:c16="http://schemas.microsoft.com/office/drawing/2014/chart" uri="{C3380CC4-5D6E-409C-BE32-E72D297353CC}">
              <c16:uniqueId val="{00000000-AC31-4D77-81A2-75558A72F9E6}"/>
            </c:ext>
          </c:extLst>
        </c:ser>
        <c:dLbls>
          <c:showLegendKey val="0"/>
          <c:showVal val="0"/>
          <c:showCatName val="0"/>
          <c:showSerName val="0"/>
          <c:showPercent val="0"/>
          <c:showBubbleSize val="0"/>
        </c:dLbls>
        <c:marker val="1"/>
        <c:smooth val="0"/>
        <c:axId val="1756564528"/>
        <c:axId val="1756567024"/>
      </c:lineChart>
      <c:catAx>
        <c:axId val="1756564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6567024"/>
        <c:crosses val="autoZero"/>
        <c:auto val="1"/>
        <c:lblAlgn val="ctr"/>
        <c:lblOffset val="100"/>
        <c:noMultiLvlLbl val="0"/>
      </c:catAx>
      <c:valAx>
        <c:axId val="1756567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65645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[Analysis.xlsx]Attack types Vs Time!PivotTable2</c:name>
    <c:fmtId val="-1"/>
  </c:pivotSource>
  <c:chart>
    <c:autoTitleDeleted val="1"/>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pivotFmt>
      <c:pivotFmt>
        <c:idx val="4"/>
        <c:spPr>
          <a:solidFill>
            <a:schemeClr val="accent1"/>
          </a:solidFill>
          <a:ln>
            <a:noFill/>
          </a:ln>
          <a:effectLst/>
        </c:spPr>
      </c:pivotFmt>
      <c:pivotFmt>
        <c:idx val="5"/>
        <c:spPr>
          <a:solidFill>
            <a:schemeClr val="accent1"/>
          </a:solidFill>
          <a:ln>
            <a:noFill/>
          </a:ln>
          <a:effectLst/>
        </c:spP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s>
    <c:plotArea>
      <c:layout/>
      <c:areaChart>
        <c:grouping val="stacked"/>
        <c:varyColors val="0"/>
        <c:ser>
          <c:idx val="0"/>
          <c:order val="0"/>
          <c:tx>
            <c:strRef>
              <c:f>'Attack types Vs Time'!$B$3:$B$4</c:f>
              <c:strCache>
                <c:ptCount val="1"/>
                <c:pt idx="0">
                  <c:v>ATTACK</c:v>
                </c:pt>
              </c:strCache>
            </c:strRef>
          </c:tx>
          <c:spPr>
            <a:solidFill>
              <a:schemeClr val="accent1"/>
            </a:solidFill>
            <a:ln>
              <a:noFill/>
            </a:ln>
            <a:effectLst/>
          </c:spPr>
          <c:cat>
            <c:strRef>
              <c:f>'Attack types Vs Time'!$A$5:$A$29</c:f>
              <c:strCach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strCache>
            </c:strRef>
          </c:cat>
          <c:val>
            <c:numRef>
              <c:f>'Attack types Vs Time'!$B$5:$B$29</c:f>
              <c:numCache>
                <c:formatCode>General</c:formatCode>
                <c:ptCount val="24"/>
                <c:pt idx="0">
                  <c:v>48</c:v>
                </c:pt>
                <c:pt idx="1">
                  <c:v>45</c:v>
                </c:pt>
                <c:pt idx="2">
                  <c:v>45</c:v>
                </c:pt>
                <c:pt idx="3">
                  <c:v>44</c:v>
                </c:pt>
                <c:pt idx="4">
                  <c:v>47</c:v>
                </c:pt>
                <c:pt idx="5">
                  <c:v>49</c:v>
                </c:pt>
                <c:pt idx="6">
                  <c:v>45</c:v>
                </c:pt>
                <c:pt idx="7">
                  <c:v>45</c:v>
                </c:pt>
                <c:pt idx="8">
                  <c:v>43</c:v>
                </c:pt>
                <c:pt idx="9">
                  <c:v>49</c:v>
                </c:pt>
                <c:pt idx="10">
                  <c:v>52</c:v>
                </c:pt>
                <c:pt idx="11">
                  <c:v>43</c:v>
                </c:pt>
                <c:pt idx="12">
                  <c:v>49</c:v>
                </c:pt>
                <c:pt idx="13">
                  <c:v>42</c:v>
                </c:pt>
                <c:pt idx="14">
                  <c:v>41</c:v>
                </c:pt>
                <c:pt idx="15">
                  <c:v>35</c:v>
                </c:pt>
                <c:pt idx="16">
                  <c:v>50</c:v>
                </c:pt>
                <c:pt idx="17">
                  <c:v>51</c:v>
                </c:pt>
                <c:pt idx="18">
                  <c:v>51</c:v>
                </c:pt>
                <c:pt idx="19">
                  <c:v>57</c:v>
                </c:pt>
                <c:pt idx="20">
                  <c:v>47</c:v>
                </c:pt>
                <c:pt idx="21">
                  <c:v>56</c:v>
                </c:pt>
                <c:pt idx="22">
                  <c:v>54</c:v>
                </c:pt>
                <c:pt idx="23">
                  <c:v>42</c:v>
                </c:pt>
              </c:numCache>
            </c:numRef>
          </c:val>
          <c:extLst>
            <c:ext xmlns:c16="http://schemas.microsoft.com/office/drawing/2014/chart" uri="{C3380CC4-5D6E-409C-BE32-E72D297353CC}">
              <c16:uniqueId val="{00000000-7DC0-4662-9502-DDF9F5E41F08}"/>
            </c:ext>
          </c:extLst>
        </c:ser>
        <c:ser>
          <c:idx val="1"/>
          <c:order val="1"/>
          <c:tx>
            <c:strRef>
              <c:f>'Attack types Vs Time'!$C$3:$C$4</c:f>
              <c:strCache>
                <c:ptCount val="1"/>
                <c:pt idx="0">
                  <c:v>INFECTION</c:v>
                </c:pt>
              </c:strCache>
            </c:strRef>
          </c:tx>
          <c:spPr>
            <a:solidFill>
              <a:schemeClr val="accent2"/>
            </a:solidFill>
            <a:ln>
              <a:noFill/>
            </a:ln>
            <a:effectLst/>
          </c:spPr>
          <c:cat>
            <c:strRef>
              <c:f>'Attack types Vs Time'!$A$5:$A$29</c:f>
              <c:strCach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strCache>
            </c:strRef>
          </c:cat>
          <c:val>
            <c:numRef>
              <c:f>'Attack types Vs Time'!$C$5:$C$29</c:f>
              <c:numCache>
                <c:formatCode>General</c:formatCode>
                <c:ptCount val="24"/>
                <c:pt idx="0">
                  <c:v>702</c:v>
                </c:pt>
                <c:pt idx="1">
                  <c:v>676</c:v>
                </c:pt>
                <c:pt idx="2">
                  <c:v>717</c:v>
                </c:pt>
                <c:pt idx="3">
                  <c:v>701</c:v>
                </c:pt>
                <c:pt idx="4">
                  <c:v>698</c:v>
                </c:pt>
                <c:pt idx="5">
                  <c:v>740</c:v>
                </c:pt>
                <c:pt idx="6">
                  <c:v>699</c:v>
                </c:pt>
                <c:pt idx="7">
                  <c:v>720</c:v>
                </c:pt>
                <c:pt idx="8">
                  <c:v>696</c:v>
                </c:pt>
                <c:pt idx="9">
                  <c:v>724</c:v>
                </c:pt>
                <c:pt idx="10">
                  <c:v>706</c:v>
                </c:pt>
                <c:pt idx="11">
                  <c:v>688</c:v>
                </c:pt>
                <c:pt idx="12">
                  <c:v>735</c:v>
                </c:pt>
                <c:pt idx="13">
                  <c:v>745</c:v>
                </c:pt>
                <c:pt idx="14">
                  <c:v>681</c:v>
                </c:pt>
                <c:pt idx="15">
                  <c:v>700</c:v>
                </c:pt>
                <c:pt idx="16">
                  <c:v>687</c:v>
                </c:pt>
                <c:pt idx="17">
                  <c:v>729</c:v>
                </c:pt>
                <c:pt idx="18">
                  <c:v>668</c:v>
                </c:pt>
                <c:pt idx="19">
                  <c:v>675</c:v>
                </c:pt>
                <c:pt idx="20">
                  <c:v>717</c:v>
                </c:pt>
                <c:pt idx="21">
                  <c:v>654</c:v>
                </c:pt>
                <c:pt idx="22">
                  <c:v>710</c:v>
                </c:pt>
                <c:pt idx="23">
                  <c:v>696</c:v>
                </c:pt>
              </c:numCache>
            </c:numRef>
          </c:val>
          <c:extLst>
            <c:ext xmlns:c16="http://schemas.microsoft.com/office/drawing/2014/chart" uri="{C3380CC4-5D6E-409C-BE32-E72D297353CC}">
              <c16:uniqueId val="{00000001-7DC0-4662-9502-DDF9F5E41F08}"/>
            </c:ext>
          </c:extLst>
        </c:ser>
        <c:ser>
          <c:idx val="2"/>
          <c:order val="2"/>
          <c:tx>
            <c:strRef>
              <c:f>'Attack types Vs Time'!$D$3:$D$4</c:f>
              <c:strCache>
                <c:ptCount val="1"/>
                <c:pt idx="0">
                  <c:v>SPAM</c:v>
                </c:pt>
              </c:strCache>
            </c:strRef>
          </c:tx>
          <c:spPr>
            <a:solidFill>
              <a:schemeClr val="accent3"/>
            </a:solidFill>
            <a:ln>
              <a:noFill/>
            </a:ln>
            <a:effectLst/>
          </c:spPr>
          <c:cat>
            <c:strRef>
              <c:f>'Attack types Vs Time'!$A$5:$A$29</c:f>
              <c:strCach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strCache>
            </c:strRef>
          </c:cat>
          <c:val>
            <c:numRef>
              <c:f>'Attack types Vs Time'!$D$5:$D$29</c:f>
              <c:numCache>
                <c:formatCode>General</c:formatCode>
                <c:ptCount val="24"/>
                <c:pt idx="0">
                  <c:v>212</c:v>
                </c:pt>
                <c:pt idx="1">
                  <c:v>194</c:v>
                </c:pt>
                <c:pt idx="2">
                  <c:v>178</c:v>
                </c:pt>
                <c:pt idx="3">
                  <c:v>177</c:v>
                </c:pt>
                <c:pt idx="4">
                  <c:v>179</c:v>
                </c:pt>
                <c:pt idx="5">
                  <c:v>205</c:v>
                </c:pt>
                <c:pt idx="6">
                  <c:v>183</c:v>
                </c:pt>
                <c:pt idx="7">
                  <c:v>154</c:v>
                </c:pt>
                <c:pt idx="8">
                  <c:v>164</c:v>
                </c:pt>
                <c:pt idx="9">
                  <c:v>198</c:v>
                </c:pt>
                <c:pt idx="10">
                  <c:v>201</c:v>
                </c:pt>
                <c:pt idx="11">
                  <c:v>172</c:v>
                </c:pt>
                <c:pt idx="12">
                  <c:v>164</c:v>
                </c:pt>
                <c:pt idx="13">
                  <c:v>173</c:v>
                </c:pt>
                <c:pt idx="14">
                  <c:v>190</c:v>
                </c:pt>
                <c:pt idx="15">
                  <c:v>197</c:v>
                </c:pt>
                <c:pt idx="16">
                  <c:v>190</c:v>
                </c:pt>
                <c:pt idx="17">
                  <c:v>208</c:v>
                </c:pt>
                <c:pt idx="18">
                  <c:v>185</c:v>
                </c:pt>
                <c:pt idx="19">
                  <c:v>190</c:v>
                </c:pt>
                <c:pt idx="20">
                  <c:v>181</c:v>
                </c:pt>
                <c:pt idx="21">
                  <c:v>203</c:v>
                </c:pt>
                <c:pt idx="22">
                  <c:v>185</c:v>
                </c:pt>
                <c:pt idx="23">
                  <c:v>170</c:v>
                </c:pt>
              </c:numCache>
            </c:numRef>
          </c:val>
          <c:extLst>
            <c:ext xmlns:c16="http://schemas.microsoft.com/office/drawing/2014/chart" uri="{C3380CC4-5D6E-409C-BE32-E72D297353CC}">
              <c16:uniqueId val="{00000002-7DC0-4662-9502-DDF9F5E41F08}"/>
            </c:ext>
          </c:extLst>
        </c:ser>
        <c:dLbls>
          <c:showLegendKey val="0"/>
          <c:showVal val="0"/>
          <c:showCatName val="0"/>
          <c:showSerName val="0"/>
          <c:showPercent val="0"/>
          <c:showBubbleSize val="0"/>
        </c:dLbls>
        <c:axId val="1769085696"/>
        <c:axId val="1769079456"/>
      </c:areaChart>
      <c:catAx>
        <c:axId val="1769085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Hour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9079456"/>
        <c:crosses val="autoZero"/>
        <c:auto val="1"/>
        <c:lblAlgn val="ctr"/>
        <c:lblOffset val="100"/>
        <c:noMultiLvlLbl val="0"/>
      </c:catAx>
      <c:valAx>
        <c:axId val="1769079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Count</a:t>
                </a:r>
                <a:r>
                  <a:rPr lang="en-IN" baseline="0"/>
                  <a:t> of Attack</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908569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06672-BC2F-4D5C-940A-9446D6737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17</Pages>
  <Words>1904</Words>
  <Characters>10855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Bhardwaj</dc:creator>
  <cp:keywords/>
  <dc:description/>
  <cp:lastModifiedBy>Manas Bhardwaj</cp:lastModifiedBy>
  <cp:revision>82</cp:revision>
  <dcterms:created xsi:type="dcterms:W3CDTF">2019-11-21T20:09:00Z</dcterms:created>
  <dcterms:modified xsi:type="dcterms:W3CDTF">2019-11-22T06:26:00Z</dcterms:modified>
</cp:coreProperties>
</file>